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BF3E6AB" w14:textId="77777777" w:rsidR="00A70880" w:rsidRDefault="00E132C1">
      <w:pPr>
        <w:pStyle w:val="divdocumentdivname"/>
        <w:shd w:val="clear" w:color="auto" w:fill="FFFFFF"/>
        <w:spacing w:before="20" w:line="600" w:lineRule="atLeast"/>
        <w:rPr>
          <w:rFonts w:ascii="Ubuntu Bold" w:eastAsia="Ubuntu Bold" w:hAnsi="Ubuntu Bold" w:cs="Ubuntu Bold"/>
          <w:b/>
          <w:bCs/>
          <w:caps/>
          <w:sz w:val="50"/>
          <w:szCs w:val="50"/>
        </w:rPr>
      </w:pPr>
      <w:r>
        <w:rPr>
          <w:rStyle w:val="span"/>
          <w:rFonts w:ascii="Ubuntu Bold" w:eastAsia="Ubuntu Bold" w:hAnsi="Ubuntu Bold" w:cs="Ubuntu Bold"/>
          <w:b/>
          <w:bCs/>
          <w:caps/>
          <w:sz w:val="50"/>
          <w:szCs w:val="50"/>
        </w:rPr>
        <w:t>Aaron Ealdama</w:t>
      </w:r>
    </w:p>
    <w:p w14:paraId="1BF3E6AC" w14:textId="77777777" w:rsidR="00A70880" w:rsidRDefault="00E132C1">
      <w:pPr>
        <w:pStyle w:val="divaddress"/>
        <w:shd w:val="clear" w:color="auto" w:fill="FFFFFF"/>
        <w:spacing w:before="20" w:after="600"/>
        <w:rPr>
          <w:rStyle w:val="divdocumentdivSECTIONCNTC"/>
          <w:sz w:val="18"/>
          <w:szCs w:val="18"/>
        </w:rPr>
      </w:pPr>
      <w:r>
        <w:rPr>
          <w:rStyle w:val="span"/>
          <w:sz w:val="18"/>
          <w:szCs w:val="18"/>
        </w:rPr>
        <w:t>3401 Thornton Lake Lane, Pearland, Texas 77584, 7348460245, aaronealdama@gmail.com</w:t>
      </w:r>
    </w:p>
    <w:tbl>
      <w:tblPr>
        <w:tblStyle w:val="divdocumentdivheading"/>
        <w:tblW w:w="5000" w:type="pct"/>
        <w:tblCellSpacing w:w="0" w:type="dxa"/>
        <w:tblInd w:w="200" w:type="dxa"/>
        <w:shd w:val="clear" w:color="auto" w:fill="EEEEEE"/>
        <w:tblCellMar>
          <w:left w:w="0" w:type="dxa"/>
          <w:right w:w="0" w:type="dxa"/>
        </w:tblCellMar>
        <w:tblLook w:val="05E0" w:firstRow="1" w:lastRow="1" w:firstColumn="1" w:lastColumn="1" w:noHBand="0" w:noVBand="1"/>
      </w:tblPr>
      <w:tblGrid>
        <w:gridCol w:w="9560"/>
      </w:tblGrid>
      <w:tr w:rsidR="00A70880" w14:paraId="1BF3E6AE" w14:textId="77777777">
        <w:trPr>
          <w:trHeight w:val="480"/>
          <w:tblCellSpacing w:w="0" w:type="dxa"/>
        </w:trPr>
        <w:tc>
          <w:tcPr>
            <w:tcW w:w="0" w:type="auto"/>
            <w:shd w:val="clear" w:color="auto" w:fill="EEEEEE"/>
            <w:tcMar>
              <w:top w:w="0" w:type="dxa"/>
              <w:left w:w="200" w:type="dxa"/>
              <w:bottom w:w="0" w:type="dxa"/>
              <w:right w:w="0" w:type="dxa"/>
            </w:tcMar>
            <w:vAlign w:val="center"/>
            <w:hideMark/>
          </w:tcPr>
          <w:p w14:paraId="1BF3E6AD" w14:textId="77777777" w:rsidR="00A70880" w:rsidRDefault="00E132C1">
            <w:pPr>
              <w:rPr>
                <w:rFonts w:ascii="Ubuntu" w:eastAsia="Ubuntu" w:hAnsi="Ubuntu" w:cs="Ubuntu"/>
                <w:color w:val="333333"/>
                <w:sz w:val="18"/>
                <w:szCs w:val="18"/>
              </w:rPr>
            </w:pPr>
            <w:r>
              <w:rPr>
                <w:rStyle w:val="divdocumentdivsectiontitle"/>
                <w:shd w:val="clear" w:color="auto" w:fill="auto"/>
              </w:rPr>
              <w:t>Professional Summary</w:t>
            </w:r>
          </w:p>
        </w:tc>
      </w:tr>
    </w:tbl>
    <w:p w14:paraId="1BF3E6B0" w14:textId="04566699" w:rsidR="00A70880" w:rsidRPr="00C25BB5" w:rsidRDefault="00C25BB5">
      <w:pPr>
        <w:pStyle w:val="div"/>
        <w:shd w:val="clear" w:color="auto" w:fill="FFFFFF"/>
        <w:spacing w:after="400" w:line="20" w:lineRule="atLeast"/>
        <w:rPr>
          <w:rFonts w:ascii="Ubuntu" w:eastAsia="Ubuntu" w:hAnsi="Ubuntu" w:cs="Ubuntu"/>
          <w:color w:val="333333"/>
          <w:sz w:val="18"/>
          <w:szCs w:val="18"/>
        </w:rPr>
      </w:pPr>
      <w:r w:rsidRPr="00C25BB5">
        <w:rPr>
          <w:rFonts w:ascii="Ubuntu" w:hAnsi="Ubuntu" w:cs="Arial"/>
          <w:color w:val="000000"/>
          <w:sz w:val="22"/>
          <w:szCs w:val="22"/>
        </w:rPr>
        <w:t>Full Stack Web Developer with a background in engineering and a passion for learning. Recently acquired a certification from the University of Texas Coding Bootcamp and possess strong skills in multiple technologies such as HTML, CSS, JavaScript and other web development tools. Recognized for effective communication skills, work ethic, and passion for using knowledge to solve real world problems and create dynamic web and mobile applications. Employing my aptitude for problem solving, my ability to apply web technologies, and passion for creating unique solutions make me a valuable member to any team.</w:t>
      </w:r>
      <w:r w:rsidR="00E132C1" w:rsidRPr="00C25BB5">
        <w:rPr>
          <w:rFonts w:ascii="Ubuntu" w:eastAsia="Ubuntu" w:hAnsi="Ubuntu" w:cs="Ubuntu"/>
          <w:color w:val="333333"/>
          <w:sz w:val="18"/>
          <w:szCs w:val="18"/>
        </w:rPr>
        <w:t> </w:t>
      </w:r>
    </w:p>
    <w:tbl>
      <w:tblPr>
        <w:tblStyle w:val="divdocumentdivheading"/>
        <w:tblW w:w="5000" w:type="pct"/>
        <w:tblCellSpacing w:w="0" w:type="dxa"/>
        <w:tblInd w:w="200" w:type="dxa"/>
        <w:shd w:val="clear" w:color="auto" w:fill="EEEEEE"/>
        <w:tblCellMar>
          <w:left w:w="0" w:type="dxa"/>
          <w:right w:w="0" w:type="dxa"/>
        </w:tblCellMar>
        <w:tblLook w:val="05E0" w:firstRow="1" w:lastRow="1" w:firstColumn="1" w:lastColumn="1" w:noHBand="0" w:noVBand="1"/>
      </w:tblPr>
      <w:tblGrid>
        <w:gridCol w:w="9560"/>
      </w:tblGrid>
      <w:tr w:rsidR="00A70880" w14:paraId="1BF3E6B2" w14:textId="77777777">
        <w:trPr>
          <w:trHeight w:val="480"/>
          <w:tblCellSpacing w:w="0" w:type="dxa"/>
        </w:trPr>
        <w:tc>
          <w:tcPr>
            <w:tcW w:w="0" w:type="auto"/>
            <w:shd w:val="clear" w:color="auto" w:fill="EEEEEE"/>
            <w:tcMar>
              <w:top w:w="0" w:type="dxa"/>
              <w:left w:w="200" w:type="dxa"/>
              <w:bottom w:w="0" w:type="dxa"/>
              <w:right w:w="0" w:type="dxa"/>
            </w:tcMar>
            <w:vAlign w:val="center"/>
            <w:hideMark/>
          </w:tcPr>
          <w:p w14:paraId="1BF3E6B1" w14:textId="77777777" w:rsidR="00A70880" w:rsidRDefault="00E132C1">
            <w:pPr>
              <w:rPr>
                <w:rFonts w:ascii="Ubuntu" w:eastAsia="Ubuntu" w:hAnsi="Ubuntu" w:cs="Ubuntu"/>
                <w:color w:val="333333"/>
                <w:sz w:val="18"/>
                <w:szCs w:val="18"/>
              </w:rPr>
            </w:pPr>
            <w:r>
              <w:rPr>
                <w:rStyle w:val="divdocumentdivsectiontitle"/>
                <w:shd w:val="clear" w:color="auto" w:fill="auto"/>
              </w:rPr>
              <w:t>Skills</w:t>
            </w:r>
          </w:p>
        </w:tc>
      </w:tr>
    </w:tbl>
    <w:tbl>
      <w:tblPr>
        <w:tblW w:w="8969" w:type="dxa"/>
        <w:tblInd w:w="300" w:type="dxa"/>
        <w:tblLook w:val="04A0" w:firstRow="1" w:lastRow="0" w:firstColumn="1" w:lastColumn="0" w:noHBand="0" w:noVBand="1"/>
      </w:tblPr>
      <w:tblGrid>
        <w:gridCol w:w="2989"/>
        <w:gridCol w:w="2990"/>
        <w:gridCol w:w="2990"/>
      </w:tblGrid>
      <w:tr w:rsidR="00A70880" w14:paraId="1BF3E6B6" w14:textId="77777777">
        <w:tc>
          <w:tcPr>
            <w:tcW w:w="2990" w:type="dxa"/>
            <w:tcMar>
              <w:left w:w="0" w:type="dxa"/>
            </w:tcMar>
          </w:tcPr>
          <w:p w14:paraId="1BF3E6B3" w14:textId="0D389461" w:rsidR="00B032CE" w:rsidRPr="00B032CE" w:rsidRDefault="0025569B" w:rsidP="00B032CE">
            <w:pPr>
              <w:pStyle w:val="divskillSectionfield"/>
              <w:numPr>
                <w:ilvl w:val="0"/>
                <w:numId w:val="1"/>
              </w:numPr>
              <w:shd w:val="clear" w:color="auto" w:fill="FFFFFF"/>
              <w:tabs>
                <w:tab w:val="left" w:pos="200"/>
              </w:tabs>
              <w:spacing w:before="15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HTML</w:t>
            </w:r>
            <w:r w:rsidR="00B032CE">
              <w:rPr>
                <w:rFonts w:ascii="Ubuntu Light" w:eastAsia="Ubuntu Light" w:hAnsi="Ubuntu Light" w:cs="Ubuntu Light"/>
                <w:color w:val="333333"/>
                <w:sz w:val="18"/>
                <w:szCs w:val="18"/>
              </w:rPr>
              <w:t xml:space="preserve"> </w:t>
            </w:r>
          </w:p>
        </w:tc>
        <w:tc>
          <w:tcPr>
            <w:tcW w:w="2990" w:type="dxa"/>
            <w:tcMar>
              <w:left w:w="0" w:type="dxa"/>
            </w:tcMar>
          </w:tcPr>
          <w:p w14:paraId="1BF3E6B4" w14:textId="15C9CB44" w:rsidR="00A70880" w:rsidRDefault="001F1D35">
            <w:pPr>
              <w:pStyle w:val="divskillSectionfield"/>
              <w:numPr>
                <w:ilvl w:val="0"/>
                <w:numId w:val="2"/>
              </w:numPr>
              <w:shd w:val="clear" w:color="auto" w:fill="FFFFFF"/>
              <w:tabs>
                <w:tab w:val="left" w:pos="200"/>
              </w:tabs>
              <w:spacing w:before="12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Client-Side</w:t>
            </w:r>
            <w:r w:rsidR="00816E23">
              <w:rPr>
                <w:rFonts w:ascii="Ubuntu Light" w:eastAsia="Ubuntu Light" w:hAnsi="Ubuntu Light" w:cs="Ubuntu Light"/>
                <w:color w:val="333333"/>
                <w:sz w:val="18"/>
                <w:szCs w:val="18"/>
              </w:rPr>
              <w:t xml:space="preserve"> </w:t>
            </w:r>
            <w:r w:rsidR="0025569B">
              <w:rPr>
                <w:rFonts w:ascii="Ubuntu Light" w:eastAsia="Ubuntu Light" w:hAnsi="Ubuntu Light" w:cs="Ubuntu Light"/>
                <w:color w:val="333333"/>
                <w:sz w:val="18"/>
                <w:szCs w:val="18"/>
              </w:rPr>
              <w:t>JavaScript</w:t>
            </w:r>
          </w:p>
        </w:tc>
        <w:tc>
          <w:tcPr>
            <w:tcW w:w="2990" w:type="dxa"/>
            <w:tcMar>
              <w:left w:w="0" w:type="dxa"/>
            </w:tcMar>
          </w:tcPr>
          <w:p w14:paraId="1BF3E6B5" w14:textId="1A3A0F51" w:rsidR="00A70880" w:rsidRDefault="0025569B">
            <w:pPr>
              <w:pStyle w:val="divskillSectionfield"/>
              <w:numPr>
                <w:ilvl w:val="0"/>
                <w:numId w:val="3"/>
              </w:numPr>
              <w:shd w:val="clear" w:color="auto" w:fill="FFFFFF"/>
              <w:tabs>
                <w:tab w:val="left" w:pos="200"/>
              </w:tabs>
              <w:spacing w:before="120" w:line="320" w:lineRule="atLeast"/>
              <w:ind w:left="200" w:hanging="200"/>
              <w:rPr>
                <w:rFonts w:ascii="Ubuntu Light" w:eastAsia="Ubuntu Light" w:hAnsi="Ubuntu Light" w:cs="Ubuntu Light"/>
                <w:color w:val="333333"/>
                <w:sz w:val="18"/>
                <w:szCs w:val="18"/>
              </w:rPr>
            </w:pPr>
            <w:proofErr w:type="spellStart"/>
            <w:r>
              <w:rPr>
                <w:rFonts w:ascii="Ubuntu Light" w:eastAsia="Ubuntu Light" w:hAnsi="Ubuntu Light" w:cs="Ubuntu Light"/>
                <w:color w:val="333333"/>
                <w:sz w:val="18"/>
                <w:szCs w:val="18"/>
              </w:rPr>
              <w:t>JQuery</w:t>
            </w:r>
            <w:proofErr w:type="spellEnd"/>
          </w:p>
        </w:tc>
      </w:tr>
      <w:tr w:rsidR="00A70880" w14:paraId="1BF3E6BA" w14:textId="77777777">
        <w:tc>
          <w:tcPr>
            <w:tcW w:w="2990" w:type="dxa"/>
            <w:tcMar>
              <w:left w:w="0" w:type="dxa"/>
            </w:tcMar>
          </w:tcPr>
          <w:p w14:paraId="1BF3E6B7" w14:textId="7451911B" w:rsidR="00A70880" w:rsidRDefault="0025569B">
            <w:pPr>
              <w:pStyle w:val="divskillSectionfield"/>
              <w:numPr>
                <w:ilvl w:val="0"/>
                <w:numId w:val="4"/>
              </w:numPr>
              <w:shd w:val="clear" w:color="auto" w:fill="FFFFFF"/>
              <w:tabs>
                <w:tab w:val="left" w:pos="200"/>
              </w:tabs>
              <w:spacing w:before="12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CSS</w:t>
            </w:r>
          </w:p>
        </w:tc>
        <w:tc>
          <w:tcPr>
            <w:tcW w:w="2990" w:type="dxa"/>
            <w:tcMar>
              <w:left w:w="0" w:type="dxa"/>
            </w:tcMar>
          </w:tcPr>
          <w:p w14:paraId="1BF3E6B8" w14:textId="6A569BFF" w:rsidR="00A70880" w:rsidRDefault="00105845">
            <w:pPr>
              <w:pStyle w:val="divskillSectionfield"/>
              <w:numPr>
                <w:ilvl w:val="0"/>
                <w:numId w:val="5"/>
              </w:numPr>
              <w:shd w:val="clear" w:color="auto" w:fill="FFFFFF"/>
              <w:tabs>
                <w:tab w:val="left" w:pos="200"/>
              </w:tabs>
              <w:spacing w:before="12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C Programming</w:t>
            </w:r>
          </w:p>
        </w:tc>
        <w:tc>
          <w:tcPr>
            <w:tcW w:w="2990" w:type="dxa"/>
            <w:tcMar>
              <w:left w:w="0" w:type="dxa"/>
            </w:tcMar>
          </w:tcPr>
          <w:p w14:paraId="1BF3E6B9" w14:textId="41629F0C" w:rsidR="00A70880" w:rsidRDefault="00105845">
            <w:pPr>
              <w:pStyle w:val="divskillSectionfield"/>
              <w:numPr>
                <w:ilvl w:val="0"/>
                <w:numId w:val="6"/>
              </w:numPr>
              <w:shd w:val="clear" w:color="auto" w:fill="FFFFFF"/>
              <w:tabs>
                <w:tab w:val="left" w:pos="200"/>
              </w:tabs>
              <w:spacing w:before="12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MERN stack</w:t>
            </w:r>
          </w:p>
        </w:tc>
      </w:tr>
      <w:tr w:rsidR="00A70880" w14:paraId="1BF3E6BE" w14:textId="77777777">
        <w:tc>
          <w:tcPr>
            <w:tcW w:w="2990" w:type="dxa"/>
            <w:tcMar>
              <w:left w:w="0" w:type="dxa"/>
            </w:tcMar>
          </w:tcPr>
          <w:p w14:paraId="1BF3E6BB" w14:textId="1B6A17B8" w:rsidR="00A70880" w:rsidRDefault="00E132C1">
            <w:pPr>
              <w:pStyle w:val="divskillSectionfield"/>
              <w:numPr>
                <w:ilvl w:val="0"/>
                <w:numId w:val="7"/>
              </w:numPr>
              <w:shd w:val="clear" w:color="auto" w:fill="FFFFFF"/>
              <w:tabs>
                <w:tab w:val="left" w:pos="200"/>
              </w:tabs>
              <w:spacing w:before="12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Spreadsheet macro programming (Excel)</w:t>
            </w:r>
          </w:p>
        </w:tc>
        <w:tc>
          <w:tcPr>
            <w:tcW w:w="2990" w:type="dxa"/>
            <w:tcMar>
              <w:left w:w="0" w:type="dxa"/>
            </w:tcMar>
          </w:tcPr>
          <w:p w14:paraId="1BF3E6BC" w14:textId="53BF5EF3" w:rsidR="00A70880" w:rsidRDefault="00105845">
            <w:pPr>
              <w:pStyle w:val="divskillSectionfield"/>
              <w:numPr>
                <w:ilvl w:val="0"/>
                <w:numId w:val="8"/>
              </w:numPr>
              <w:shd w:val="clear" w:color="auto" w:fill="FFFFFF"/>
              <w:tabs>
                <w:tab w:val="left" w:pos="200"/>
              </w:tabs>
              <w:spacing w:before="12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C# Programming</w:t>
            </w:r>
          </w:p>
        </w:tc>
        <w:tc>
          <w:tcPr>
            <w:tcW w:w="2990" w:type="dxa"/>
            <w:tcMar>
              <w:left w:w="0" w:type="dxa"/>
              <w:bottom w:w="400" w:type="dxa"/>
            </w:tcMar>
          </w:tcPr>
          <w:p w14:paraId="1A86C18B" w14:textId="4844ADD8" w:rsidR="00A70880" w:rsidRDefault="00060477">
            <w:pPr>
              <w:pStyle w:val="divskillSectionfield"/>
              <w:numPr>
                <w:ilvl w:val="0"/>
                <w:numId w:val="9"/>
              </w:numPr>
              <w:shd w:val="clear" w:color="auto" w:fill="FFFFFF"/>
              <w:tabs>
                <w:tab w:val="left" w:pos="200"/>
              </w:tabs>
              <w:spacing w:before="120" w:after="40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PHP</w:t>
            </w:r>
            <w:r w:rsidR="00816E23">
              <w:rPr>
                <w:rFonts w:ascii="Ubuntu Light" w:eastAsia="Ubuntu Light" w:hAnsi="Ubuntu Light" w:cs="Ubuntu Light"/>
                <w:color w:val="333333"/>
                <w:sz w:val="18"/>
                <w:szCs w:val="18"/>
              </w:rPr>
              <w:t xml:space="preserve"> scripting</w:t>
            </w:r>
          </w:p>
          <w:p w14:paraId="1BF3E6BD" w14:textId="73885265" w:rsidR="00B032CE" w:rsidRDefault="00060477">
            <w:pPr>
              <w:pStyle w:val="divskillSectionfield"/>
              <w:numPr>
                <w:ilvl w:val="0"/>
                <w:numId w:val="9"/>
              </w:numPr>
              <w:shd w:val="clear" w:color="auto" w:fill="FFFFFF"/>
              <w:tabs>
                <w:tab w:val="left" w:pos="200"/>
              </w:tabs>
              <w:spacing w:before="120" w:after="400" w:line="320" w:lineRule="atLeast"/>
              <w:ind w:left="200" w:hanging="200"/>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Data Structures and Algorithms</w:t>
            </w:r>
          </w:p>
        </w:tc>
      </w:tr>
    </w:tbl>
    <w:tbl>
      <w:tblPr>
        <w:tblStyle w:val="divdocumentdivheading"/>
        <w:tblW w:w="5000" w:type="pct"/>
        <w:tblCellSpacing w:w="0" w:type="dxa"/>
        <w:tblInd w:w="200" w:type="dxa"/>
        <w:shd w:val="clear" w:color="auto" w:fill="EEEEEE"/>
        <w:tblCellMar>
          <w:left w:w="0" w:type="dxa"/>
          <w:right w:w="0" w:type="dxa"/>
        </w:tblCellMar>
        <w:tblLook w:val="05E0" w:firstRow="1" w:lastRow="1" w:firstColumn="1" w:lastColumn="1" w:noHBand="0" w:noVBand="1"/>
      </w:tblPr>
      <w:tblGrid>
        <w:gridCol w:w="9560"/>
      </w:tblGrid>
      <w:tr w:rsidR="00A70880" w14:paraId="1BF3E6C0" w14:textId="77777777">
        <w:trPr>
          <w:trHeight w:val="480"/>
          <w:tblCellSpacing w:w="0" w:type="dxa"/>
        </w:trPr>
        <w:tc>
          <w:tcPr>
            <w:tcW w:w="0" w:type="auto"/>
            <w:shd w:val="clear" w:color="auto" w:fill="EEEEEE"/>
            <w:tcMar>
              <w:top w:w="0" w:type="dxa"/>
              <w:left w:w="200" w:type="dxa"/>
              <w:bottom w:w="0" w:type="dxa"/>
              <w:right w:w="0" w:type="dxa"/>
            </w:tcMar>
            <w:vAlign w:val="center"/>
            <w:hideMark/>
          </w:tcPr>
          <w:p w14:paraId="1BF3E6BF" w14:textId="77777777" w:rsidR="00A70880" w:rsidRDefault="00E132C1">
            <w:pPr>
              <w:rPr>
                <w:rFonts w:ascii="Ubuntu" w:eastAsia="Ubuntu" w:hAnsi="Ubuntu" w:cs="Ubuntu"/>
                <w:color w:val="333333"/>
                <w:sz w:val="18"/>
                <w:szCs w:val="18"/>
              </w:rPr>
            </w:pPr>
            <w:r>
              <w:rPr>
                <w:rStyle w:val="divdocumentdivsectiontitle"/>
                <w:shd w:val="clear" w:color="auto" w:fill="auto"/>
              </w:rPr>
              <w:t>Experience</w:t>
            </w:r>
          </w:p>
        </w:tc>
      </w:tr>
    </w:tbl>
    <w:p w14:paraId="1BF3E6C1" w14:textId="77777777" w:rsidR="00A70880" w:rsidRDefault="00A70880">
      <w:pPr>
        <w:rPr>
          <w:vanish/>
        </w:rPr>
      </w:pPr>
    </w:p>
    <w:tbl>
      <w:tblPr>
        <w:tblStyle w:val="divdocumentspandatesTable"/>
        <w:tblW w:w="0" w:type="auto"/>
        <w:tblCellSpacing w:w="0" w:type="dxa"/>
        <w:tblInd w:w="200" w:type="dxa"/>
        <w:shd w:val="clear" w:color="auto" w:fill="FFFFFF"/>
        <w:tblLayout w:type="fixed"/>
        <w:tblCellMar>
          <w:left w:w="0" w:type="dxa"/>
          <w:right w:w="0" w:type="dxa"/>
        </w:tblCellMar>
        <w:tblLook w:val="05E0" w:firstRow="1" w:lastRow="1" w:firstColumn="1" w:lastColumn="1" w:noHBand="0" w:noVBand="1"/>
      </w:tblPr>
      <w:tblGrid>
        <w:gridCol w:w="7324"/>
        <w:gridCol w:w="2036"/>
      </w:tblGrid>
      <w:tr w:rsidR="00A70880" w14:paraId="1BF3E6C4" w14:textId="77777777">
        <w:trPr>
          <w:tblCellSpacing w:w="0" w:type="dxa"/>
        </w:trPr>
        <w:tc>
          <w:tcPr>
            <w:tcW w:w="7324" w:type="dxa"/>
            <w:tcMar>
              <w:top w:w="200" w:type="dxa"/>
              <w:left w:w="0" w:type="dxa"/>
              <w:bottom w:w="0" w:type="dxa"/>
              <w:right w:w="700" w:type="dxa"/>
            </w:tcMar>
            <w:hideMark/>
          </w:tcPr>
          <w:p w14:paraId="1BF3E6C2" w14:textId="77777777" w:rsidR="00A70880" w:rsidRDefault="00E132C1">
            <w:pPr>
              <w:spacing w:line="320" w:lineRule="exact"/>
              <w:rPr>
                <w:rFonts w:ascii="Ubuntu Light" w:eastAsia="Ubuntu Light" w:hAnsi="Ubuntu Light" w:cs="Ubuntu Light"/>
                <w:color w:val="333333"/>
                <w:sz w:val="18"/>
                <w:szCs w:val="18"/>
              </w:rPr>
            </w:pPr>
            <w:r>
              <w:rPr>
                <w:rStyle w:val="spanjobtitle"/>
                <w:color w:val="333333"/>
                <w:sz w:val="18"/>
                <w:szCs w:val="18"/>
              </w:rPr>
              <w:t>Administrative Assistant</w:t>
            </w:r>
            <w:r>
              <w:rPr>
                <w:rStyle w:val="divdocumentspantitleWrapper"/>
                <w:rFonts w:ascii="Ubuntu Bold" w:eastAsia="Ubuntu Bold" w:hAnsi="Ubuntu Bold" w:cs="Ubuntu Bold"/>
                <w:b/>
                <w:bCs/>
                <w:color w:val="333333"/>
                <w:sz w:val="18"/>
                <w:szCs w:val="18"/>
              </w:rPr>
              <w:t xml:space="preserve"> </w:t>
            </w:r>
            <w:r>
              <w:rPr>
                <w:rStyle w:val="divdocumentspantitleWrapper"/>
                <w:rFonts w:ascii="Ubuntu Bold" w:eastAsia="Ubuntu Bold" w:hAnsi="Ubuntu Bold" w:cs="Ubuntu Bold"/>
                <w:b/>
                <w:bCs/>
                <w:color w:val="333333"/>
                <w:sz w:val="18"/>
                <w:szCs w:val="18"/>
              </w:rPr>
              <w:br/>
            </w:r>
            <w:r>
              <w:rPr>
                <w:rStyle w:val="spancompanyname"/>
                <w:color w:val="333333"/>
                <w:sz w:val="18"/>
                <w:szCs w:val="18"/>
              </w:rPr>
              <w:t>Houston Methodist Hospital</w:t>
            </w:r>
            <w:r>
              <w:rPr>
                <w:rStyle w:val="span"/>
                <w:rFonts w:ascii="Ubuntu Bold" w:eastAsia="Ubuntu Bold" w:hAnsi="Ubuntu Bold" w:cs="Ubuntu Bold"/>
                <w:b/>
                <w:bCs/>
                <w:color w:val="333333"/>
                <w:sz w:val="18"/>
                <w:szCs w:val="18"/>
              </w:rPr>
              <w:t xml:space="preserve"> | </w:t>
            </w:r>
            <w:r>
              <w:rPr>
                <w:rStyle w:val="spanjoblocation"/>
                <w:color w:val="333333"/>
                <w:sz w:val="18"/>
                <w:szCs w:val="18"/>
              </w:rPr>
              <w:t>Houston</w:t>
            </w:r>
            <w:r>
              <w:rPr>
                <w:rStyle w:val="span"/>
                <w:rFonts w:ascii="Ubuntu Bold" w:eastAsia="Ubuntu Bold" w:hAnsi="Ubuntu Bold" w:cs="Ubuntu Bold"/>
                <w:b/>
                <w:bCs/>
                <w:color w:val="333333"/>
                <w:sz w:val="18"/>
                <w:szCs w:val="18"/>
              </w:rPr>
              <w:t xml:space="preserve">, </w:t>
            </w:r>
            <w:r>
              <w:rPr>
                <w:rStyle w:val="spanjoblocation"/>
                <w:color w:val="333333"/>
                <w:sz w:val="18"/>
                <w:szCs w:val="18"/>
              </w:rPr>
              <w:t>TX</w:t>
            </w:r>
            <w:r>
              <w:rPr>
                <w:rStyle w:val="span"/>
                <w:rFonts w:ascii="Ubuntu Bold" w:eastAsia="Ubuntu Bold" w:hAnsi="Ubuntu Bold" w:cs="Ubuntu Bold"/>
                <w:b/>
                <w:bCs/>
                <w:color w:val="333333"/>
                <w:sz w:val="18"/>
                <w:szCs w:val="18"/>
              </w:rPr>
              <w:t xml:space="preserve"> </w:t>
            </w:r>
          </w:p>
        </w:tc>
        <w:tc>
          <w:tcPr>
            <w:tcW w:w="2036" w:type="dxa"/>
            <w:tcMar>
              <w:top w:w="200" w:type="dxa"/>
              <w:left w:w="0" w:type="dxa"/>
              <w:bottom w:w="0" w:type="dxa"/>
              <w:right w:w="0" w:type="dxa"/>
            </w:tcMar>
            <w:hideMark/>
          </w:tcPr>
          <w:p w14:paraId="1BF3E6C3" w14:textId="77777777" w:rsidR="00A70880" w:rsidRDefault="00E132C1">
            <w:pPr>
              <w:spacing w:line="320" w:lineRule="exact"/>
              <w:jc w:val="right"/>
              <w:rPr>
                <w:rStyle w:val="divdocumentspantitleWrapper"/>
                <w:rFonts w:ascii="Ubuntu Bold" w:eastAsia="Ubuntu Bold" w:hAnsi="Ubuntu Bold" w:cs="Ubuntu Bold"/>
                <w:b/>
                <w:bCs/>
                <w:color w:val="333333"/>
                <w:sz w:val="18"/>
                <w:szCs w:val="18"/>
              </w:rPr>
            </w:pPr>
            <w:r>
              <w:rPr>
                <w:rStyle w:val="span"/>
                <w:rFonts w:ascii="Ubuntu Light" w:eastAsia="Ubuntu Light" w:hAnsi="Ubuntu Light" w:cs="Ubuntu Light"/>
                <w:color w:val="333333"/>
                <w:sz w:val="18"/>
                <w:szCs w:val="18"/>
              </w:rPr>
              <w:t>July 2017 - August 2017</w:t>
            </w:r>
          </w:p>
        </w:tc>
      </w:tr>
    </w:tbl>
    <w:p w14:paraId="1BF3E6C5" w14:textId="77777777" w:rsidR="00A70880" w:rsidRDefault="00E132C1">
      <w:pPr>
        <w:pStyle w:val="ulli"/>
        <w:numPr>
          <w:ilvl w:val="0"/>
          <w:numId w:val="10"/>
        </w:numPr>
        <w:pBdr>
          <w:left w:val="none" w:sz="0" w:space="0" w:color="auto"/>
          <w:bottom w:val="none" w:sz="0" w:space="0" w:color="auto"/>
        </w:pBdr>
        <w:shd w:val="clear" w:color="auto" w:fill="FFFFFF"/>
        <w:spacing w:line="320" w:lineRule="atLeast"/>
        <w:ind w:left="540" w:hanging="223"/>
        <w:rPr>
          <w:rStyle w:val="span"/>
          <w:rFonts w:ascii="Ubuntu Light" w:eastAsia="Ubuntu Light" w:hAnsi="Ubuntu Light" w:cs="Ubuntu Light"/>
          <w:color w:val="333333"/>
          <w:sz w:val="18"/>
          <w:szCs w:val="18"/>
        </w:rPr>
      </w:pPr>
      <w:r>
        <w:rPr>
          <w:rStyle w:val="span"/>
          <w:rFonts w:ascii="Ubuntu Light" w:eastAsia="Ubuntu Light" w:hAnsi="Ubuntu Light" w:cs="Ubuntu Light"/>
          <w:color w:val="333333"/>
          <w:sz w:val="18"/>
          <w:szCs w:val="18"/>
        </w:rPr>
        <w:t>Organized and communicated information with various physicians on the telephone.</w:t>
      </w:r>
    </w:p>
    <w:p w14:paraId="1BF3E6C6" w14:textId="77777777" w:rsidR="00A70880" w:rsidRDefault="00E132C1">
      <w:pPr>
        <w:pStyle w:val="ulli"/>
        <w:numPr>
          <w:ilvl w:val="0"/>
          <w:numId w:val="10"/>
        </w:numPr>
        <w:shd w:val="clear" w:color="auto" w:fill="FFFFFF"/>
        <w:spacing w:line="320" w:lineRule="atLeast"/>
        <w:ind w:left="540" w:hanging="223"/>
        <w:rPr>
          <w:rStyle w:val="span"/>
          <w:rFonts w:ascii="Ubuntu Light" w:eastAsia="Ubuntu Light" w:hAnsi="Ubuntu Light" w:cs="Ubuntu Light"/>
          <w:color w:val="333333"/>
          <w:sz w:val="18"/>
          <w:szCs w:val="18"/>
        </w:rPr>
      </w:pPr>
      <w:r>
        <w:rPr>
          <w:rStyle w:val="span"/>
          <w:rFonts w:ascii="Ubuntu Light" w:eastAsia="Ubuntu Light" w:hAnsi="Ubuntu Light" w:cs="Ubuntu Light"/>
          <w:color w:val="333333"/>
          <w:sz w:val="18"/>
          <w:szCs w:val="18"/>
        </w:rPr>
        <w:t>Filed and organized medical records leaving the hospital. </w:t>
      </w:r>
    </w:p>
    <w:p w14:paraId="1BF3E6C7" w14:textId="77777777" w:rsidR="00A70880" w:rsidRDefault="00E132C1">
      <w:pPr>
        <w:pStyle w:val="ulli"/>
        <w:numPr>
          <w:ilvl w:val="0"/>
          <w:numId w:val="10"/>
        </w:numPr>
        <w:shd w:val="clear" w:color="auto" w:fill="FFFFFF"/>
        <w:spacing w:line="320" w:lineRule="atLeast"/>
        <w:ind w:left="540" w:hanging="223"/>
        <w:rPr>
          <w:rStyle w:val="span"/>
          <w:rFonts w:ascii="Ubuntu Light" w:eastAsia="Ubuntu Light" w:hAnsi="Ubuntu Light" w:cs="Ubuntu Light"/>
          <w:color w:val="333333"/>
          <w:sz w:val="18"/>
          <w:szCs w:val="18"/>
        </w:rPr>
      </w:pPr>
      <w:r>
        <w:rPr>
          <w:rStyle w:val="span"/>
          <w:rFonts w:ascii="Ubuntu Light" w:eastAsia="Ubuntu Light" w:hAnsi="Ubuntu Light" w:cs="Ubuntu Light"/>
          <w:color w:val="333333"/>
          <w:sz w:val="18"/>
          <w:szCs w:val="18"/>
        </w:rPr>
        <w:t>In charge of the office inventory and making sure supplies were restocked whenever needed.</w:t>
      </w:r>
    </w:p>
    <w:p w14:paraId="1BF3E6C8" w14:textId="77777777" w:rsidR="00A70880" w:rsidRDefault="00E132C1">
      <w:pPr>
        <w:pStyle w:val="div"/>
        <w:shd w:val="clear" w:color="auto" w:fill="FFFFFF"/>
        <w:spacing w:after="400" w:line="20" w:lineRule="atLeast"/>
        <w:rPr>
          <w:rFonts w:ascii="Ubuntu" w:eastAsia="Ubuntu" w:hAnsi="Ubuntu" w:cs="Ubuntu"/>
          <w:color w:val="333333"/>
          <w:sz w:val="18"/>
          <w:szCs w:val="18"/>
        </w:rPr>
      </w:pPr>
      <w:r>
        <w:rPr>
          <w:rFonts w:ascii="Ubuntu" w:eastAsia="Ubuntu" w:hAnsi="Ubuntu" w:cs="Ubuntu"/>
          <w:color w:val="333333"/>
          <w:sz w:val="18"/>
          <w:szCs w:val="18"/>
        </w:rPr>
        <w:t> </w:t>
      </w:r>
    </w:p>
    <w:tbl>
      <w:tblPr>
        <w:tblStyle w:val="divdocumentdivheading"/>
        <w:tblW w:w="5000" w:type="pct"/>
        <w:tblCellSpacing w:w="0" w:type="dxa"/>
        <w:tblInd w:w="200" w:type="dxa"/>
        <w:shd w:val="clear" w:color="auto" w:fill="EEEEEE"/>
        <w:tblCellMar>
          <w:left w:w="0" w:type="dxa"/>
          <w:right w:w="0" w:type="dxa"/>
        </w:tblCellMar>
        <w:tblLook w:val="05E0" w:firstRow="1" w:lastRow="1" w:firstColumn="1" w:lastColumn="1" w:noHBand="0" w:noVBand="1"/>
      </w:tblPr>
      <w:tblGrid>
        <w:gridCol w:w="9560"/>
      </w:tblGrid>
      <w:tr w:rsidR="00A70880" w14:paraId="1BF3E6CA" w14:textId="77777777">
        <w:trPr>
          <w:trHeight w:val="480"/>
          <w:tblCellSpacing w:w="0" w:type="dxa"/>
        </w:trPr>
        <w:tc>
          <w:tcPr>
            <w:tcW w:w="0" w:type="auto"/>
            <w:shd w:val="clear" w:color="auto" w:fill="EEEEEE"/>
            <w:tcMar>
              <w:top w:w="0" w:type="dxa"/>
              <w:left w:w="200" w:type="dxa"/>
              <w:bottom w:w="0" w:type="dxa"/>
              <w:right w:w="0" w:type="dxa"/>
            </w:tcMar>
            <w:vAlign w:val="center"/>
            <w:hideMark/>
          </w:tcPr>
          <w:p w14:paraId="1BF3E6C9" w14:textId="77777777" w:rsidR="00A70880" w:rsidRDefault="00E132C1">
            <w:pPr>
              <w:rPr>
                <w:rFonts w:ascii="Ubuntu" w:eastAsia="Ubuntu" w:hAnsi="Ubuntu" w:cs="Ubuntu"/>
                <w:color w:val="333333"/>
                <w:sz w:val="18"/>
                <w:szCs w:val="18"/>
              </w:rPr>
            </w:pPr>
            <w:r>
              <w:rPr>
                <w:rStyle w:val="divdocumentdivsectiontitle"/>
                <w:shd w:val="clear" w:color="auto" w:fill="auto"/>
              </w:rPr>
              <w:t>Education</w:t>
            </w:r>
          </w:p>
        </w:tc>
      </w:tr>
    </w:tbl>
    <w:p w14:paraId="1BF3E6CB" w14:textId="77777777" w:rsidR="00A70880" w:rsidRDefault="00A70880">
      <w:pPr>
        <w:rPr>
          <w:vanish/>
        </w:rPr>
      </w:pPr>
    </w:p>
    <w:tbl>
      <w:tblPr>
        <w:tblStyle w:val="divdocumentspandates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8497"/>
        <w:gridCol w:w="863"/>
      </w:tblGrid>
      <w:tr w:rsidR="00A70880" w14:paraId="1BF3E6CF" w14:textId="77777777">
        <w:trPr>
          <w:tblCellSpacing w:w="0" w:type="dxa"/>
        </w:trPr>
        <w:tc>
          <w:tcPr>
            <w:tcW w:w="8497" w:type="dxa"/>
            <w:tcMar>
              <w:top w:w="200" w:type="dxa"/>
              <w:left w:w="0" w:type="dxa"/>
              <w:bottom w:w="0" w:type="dxa"/>
              <w:right w:w="700" w:type="dxa"/>
            </w:tcMar>
            <w:hideMark/>
          </w:tcPr>
          <w:p w14:paraId="1BF3E6CC" w14:textId="270E072A" w:rsidR="00A70880" w:rsidRDefault="000E0AED">
            <w:pPr>
              <w:pStyle w:val="spanParagraph"/>
              <w:pBdr>
                <w:left w:val="none" w:sz="0" w:space="10" w:color="auto"/>
              </w:pBdr>
              <w:spacing w:line="320" w:lineRule="exact"/>
              <w:ind w:left="200" w:right="700"/>
              <w:rPr>
                <w:rStyle w:val="divdocumentspantitleWrapper"/>
                <w:rFonts w:ascii="Ubuntu Light" w:eastAsia="Ubuntu Light" w:hAnsi="Ubuntu Light" w:cs="Ubuntu Light"/>
                <w:color w:val="333333"/>
                <w:sz w:val="18"/>
                <w:szCs w:val="18"/>
              </w:rPr>
            </w:pPr>
            <w:r>
              <w:rPr>
                <w:rStyle w:val="spandegree"/>
                <w:color w:val="333333"/>
                <w:sz w:val="18"/>
                <w:szCs w:val="18"/>
              </w:rPr>
              <w:t>B.S.</w:t>
            </w:r>
            <w:r w:rsidR="003E2317">
              <w:rPr>
                <w:rStyle w:val="spandegree"/>
                <w:color w:val="333333"/>
                <w:sz w:val="18"/>
                <w:szCs w:val="18"/>
              </w:rPr>
              <w:t xml:space="preserve"> of Engineering</w:t>
            </w:r>
          </w:p>
          <w:p w14:paraId="1BF3E6CD" w14:textId="77777777" w:rsidR="00A70880" w:rsidRDefault="00E132C1">
            <w:pPr>
              <w:pStyle w:val="spandegreeParagraph"/>
              <w:pBdr>
                <w:left w:val="none" w:sz="0" w:space="10" w:color="auto"/>
              </w:pBdr>
              <w:spacing w:line="320" w:lineRule="exact"/>
              <w:ind w:left="200" w:right="700"/>
              <w:rPr>
                <w:rStyle w:val="divdocumentspantitleWrapper"/>
                <w:color w:val="333333"/>
                <w:sz w:val="18"/>
                <w:szCs w:val="18"/>
              </w:rPr>
            </w:pPr>
            <w:r>
              <w:rPr>
                <w:rStyle w:val="span"/>
                <w:color w:val="333333"/>
                <w:sz w:val="18"/>
                <w:szCs w:val="18"/>
              </w:rPr>
              <w:t>University of Houston, Houston, TX</w:t>
            </w:r>
            <w:r>
              <w:rPr>
                <w:rStyle w:val="divdocumentspantitleWrapper"/>
                <w:color w:val="333333"/>
                <w:sz w:val="18"/>
                <w:szCs w:val="18"/>
              </w:rPr>
              <w:t xml:space="preserve"> </w:t>
            </w:r>
          </w:p>
        </w:tc>
        <w:tc>
          <w:tcPr>
            <w:tcW w:w="863" w:type="dxa"/>
            <w:tcMar>
              <w:top w:w="200" w:type="dxa"/>
              <w:left w:w="0" w:type="dxa"/>
              <w:bottom w:w="0" w:type="dxa"/>
              <w:right w:w="0" w:type="dxa"/>
            </w:tcMar>
            <w:hideMark/>
          </w:tcPr>
          <w:p w14:paraId="1BF3E6CE" w14:textId="77777777" w:rsidR="00A70880" w:rsidRDefault="00E132C1">
            <w:pPr>
              <w:pStyle w:val="datesWrapperParagraph"/>
              <w:spacing w:line="320" w:lineRule="exact"/>
              <w:rPr>
                <w:rStyle w:val="datesWrapper"/>
                <w:color w:val="333333"/>
                <w:sz w:val="18"/>
                <w:szCs w:val="18"/>
              </w:rPr>
            </w:pPr>
            <w:r>
              <w:rPr>
                <w:rStyle w:val="span"/>
                <w:color w:val="333333"/>
                <w:sz w:val="18"/>
                <w:szCs w:val="18"/>
              </w:rPr>
              <w:t>May 2022</w:t>
            </w:r>
          </w:p>
        </w:tc>
      </w:tr>
    </w:tbl>
    <w:p w14:paraId="1BF3E6D0" w14:textId="77777777" w:rsidR="00A70880" w:rsidRDefault="00E132C1">
      <w:pPr>
        <w:pStyle w:val="ulli"/>
        <w:numPr>
          <w:ilvl w:val="0"/>
          <w:numId w:val="11"/>
        </w:numPr>
        <w:pBdr>
          <w:left w:val="none" w:sz="0" w:space="0" w:color="auto"/>
          <w:bottom w:val="none" w:sz="0" w:space="0" w:color="auto"/>
        </w:pBdr>
        <w:shd w:val="clear" w:color="auto" w:fill="FFFFFF"/>
        <w:spacing w:line="320" w:lineRule="atLeast"/>
        <w:ind w:left="540" w:hanging="223"/>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3.393 GPA</w:t>
      </w:r>
    </w:p>
    <w:p w14:paraId="1BF3E6D1" w14:textId="77777777" w:rsidR="00A70880" w:rsidRDefault="00E132C1">
      <w:pPr>
        <w:pStyle w:val="ulli"/>
        <w:numPr>
          <w:ilvl w:val="0"/>
          <w:numId w:val="11"/>
        </w:numPr>
        <w:shd w:val="clear" w:color="auto" w:fill="FFFFFF"/>
        <w:spacing w:line="320" w:lineRule="atLeast"/>
        <w:ind w:left="540" w:hanging="223"/>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Member of the Society of Asian Scientists and Engineers</w:t>
      </w:r>
    </w:p>
    <w:p w14:paraId="1BF3E6D2" w14:textId="77777777" w:rsidR="00A70880" w:rsidRDefault="00E132C1">
      <w:pPr>
        <w:pStyle w:val="ulli"/>
        <w:numPr>
          <w:ilvl w:val="0"/>
          <w:numId w:val="11"/>
        </w:numPr>
        <w:shd w:val="clear" w:color="auto" w:fill="FFFFFF"/>
        <w:spacing w:line="320" w:lineRule="atLeast"/>
        <w:ind w:left="540" w:hanging="223"/>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Member of the University of Houston Honors Program</w:t>
      </w:r>
    </w:p>
    <w:p w14:paraId="1BF3E6D3" w14:textId="3FE68027" w:rsidR="00A70880" w:rsidRDefault="00E132C1">
      <w:pPr>
        <w:pStyle w:val="ulli"/>
        <w:numPr>
          <w:ilvl w:val="0"/>
          <w:numId w:val="11"/>
        </w:numPr>
        <w:shd w:val="clear" w:color="auto" w:fill="FFFFFF"/>
        <w:spacing w:line="320" w:lineRule="atLeast"/>
        <w:ind w:left="540" w:hanging="223"/>
        <w:rPr>
          <w:rFonts w:ascii="Ubuntu Light" w:eastAsia="Ubuntu Light" w:hAnsi="Ubuntu Light" w:cs="Ubuntu Light"/>
          <w:color w:val="333333"/>
          <w:sz w:val="18"/>
          <w:szCs w:val="18"/>
        </w:rPr>
      </w:pPr>
      <w:r>
        <w:rPr>
          <w:rFonts w:ascii="Ubuntu Light" w:eastAsia="Ubuntu Light" w:hAnsi="Ubuntu Light" w:cs="Ubuntu Light"/>
          <w:color w:val="333333"/>
          <w:sz w:val="18"/>
          <w:szCs w:val="18"/>
        </w:rPr>
        <w:t>Mentor for the Society of Asian Scientists and Engineers</w:t>
      </w:r>
    </w:p>
    <w:p w14:paraId="3EA718DA" w14:textId="231CF411" w:rsidR="003E2317" w:rsidRDefault="003E2317" w:rsidP="003E2317">
      <w:pPr>
        <w:pStyle w:val="div"/>
        <w:shd w:val="clear" w:color="auto" w:fill="FFFFFF"/>
        <w:spacing w:after="400" w:line="20" w:lineRule="atLeast"/>
        <w:ind w:left="317"/>
        <w:rPr>
          <w:rFonts w:ascii="Ubuntu" w:eastAsia="Ubuntu" w:hAnsi="Ubuntu" w:cs="Ubuntu"/>
          <w:color w:val="333333"/>
          <w:sz w:val="18"/>
          <w:szCs w:val="18"/>
        </w:rPr>
      </w:pPr>
    </w:p>
    <w:p w14:paraId="3250FA28" w14:textId="77777777" w:rsidR="00090E4A" w:rsidRDefault="006077F4" w:rsidP="00041678">
      <w:pPr>
        <w:pStyle w:val="div"/>
        <w:shd w:val="clear" w:color="auto" w:fill="FFFFFF"/>
        <w:spacing w:after="400" w:line="20" w:lineRule="atLeast"/>
        <w:rPr>
          <w:rFonts w:ascii="Ubuntu" w:eastAsia="Ubuntu" w:hAnsi="Ubuntu" w:cs="Ubuntu"/>
          <w:color w:val="333333"/>
          <w:sz w:val="18"/>
          <w:szCs w:val="18"/>
        </w:rPr>
      </w:pPr>
      <w:r>
        <w:rPr>
          <w:rFonts w:ascii="Ubuntu" w:eastAsia="Ubuntu" w:hAnsi="Ubuntu" w:cs="Ubuntu"/>
          <w:color w:val="333333"/>
          <w:sz w:val="18"/>
          <w:szCs w:val="18"/>
        </w:rPr>
        <w:t xml:space="preserve">   </w:t>
      </w:r>
      <w:r w:rsidR="003E2317" w:rsidRPr="00B92887">
        <w:rPr>
          <w:rFonts w:ascii="Ubuntu" w:eastAsia="Ubuntu" w:hAnsi="Ubuntu" w:cs="Ubuntu"/>
          <w:b/>
          <w:bCs/>
          <w:color w:val="333333"/>
          <w:sz w:val="18"/>
          <w:szCs w:val="18"/>
        </w:rPr>
        <w:t>U</w:t>
      </w:r>
      <w:r w:rsidRPr="00B92887">
        <w:rPr>
          <w:rFonts w:ascii="Ubuntu" w:eastAsia="Ubuntu" w:hAnsi="Ubuntu" w:cs="Ubuntu"/>
          <w:b/>
          <w:bCs/>
          <w:color w:val="333333"/>
          <w:sz w:val="18"/>
          <w:szCs w:val="18"/>
        </w:rPr>
        <w:t>ni</w:t>
      </w:r>
      <w:bookmarkStart w:id="0" w:name="_GoBack"/>
      <w:bookmarkEnd w:id="0"/>
      <w:r w:rsidRPr="00B92887">
        <w:rPr>
          <w:rFonts w:ascii="Ubuntu" w:eastAsia="Ubuntu" w:hAnsi="Ubuntu" w:cs="Ubuntu"/>
          <w:b/>
          <w:bCs/>
          <w:color w:val="333333"/>
          <w:sz w:val="18"/>
          <w:szCs w:val="18"/>
        </w:rPr>
        <w:t>versity of Texas Trilogy Coding Boot Camp</w:t>
      </w:r>
      <w:r w:rsidR="00B92887">
        <w:rPr>
          <w:rFonts w:ascii="Ubuntu" w:eastAsia="Ubuntu" w:hAnsi="Ubuntu" w:cs="Ubuntu"/>
          <w:color w:val="333333"/>
          <w:sz w:val="18"/>
          <w:szCs w:val="18"/>
        </w:rPr>
        <w:tab/>
      </w:r>
      <w:r w:rsidR="00B92887">
        <w:rPr>
          <w:rFonts w:ascii="Ubuntu" w:eastAsia="Ubuntu" w:hAnsi="Ubuntu" w:cs="Ubuntu"/>
          <w:color w:val="333333"/>
          <w:sz w:val="18"/>
          <w:szCs w:val="18"/>
        </w:rPr>
        <w:tab/>
      </w:r>
      <w:r w:rsidR="00B92887">
        <w:rPr>
          <w:rFonts w:ascii="Ubuntu" w:eastAsia="Ubuntu" w:hAnsi="Ubuntu" w:cs="Ubuntu"/>
          <w:color w:val="333333"/>
          <w:sz w:val="18"/>
          <w:szCs w:val="18"/>
        </w:rPr>
        <w:tab/>
      </w:r>
      <w:r w:rsidR="00B92887">
        <w:rPr>
          <w:rFonts w:ascii="Ubuntu" w:eastAsia="Ubuntu" w:hAnsi="Ubuntu" w:cs="Ubuntu"/>
          <w:color w:val="333333"/>
          <w:sz w:val="18"/>
          <w:szCs w:val="18"/>
        </w:rPr>
        <w:tab/>
      </w:r>
      <w:r w:rsidR="00B92887">
        <w:rPr>
          <w:rFonts w:ascii="Ubuntu" w:eastAsia="Ubuntu" w:hAnsi="Ubuntu" w:cs="Ubuntu"/>
          <w:color w:val="333333"/>
          <w:sz w:val="18"/>
          <w:szCs w:val="18"/>
        </w:rPr>
        <w:tab/>
      </w:r>
      <w:r w:rsidR="00B92887">
        <w:rPr>
          <w:rFonts w:ascii="Ubuntu" w:eastAsia="Ubuntu" w:hAnsi="Ubuntu" w:cs="Ubuntu"/>
          <w:color w:val="333333"/>
          <w:sz w:val="18"/>
          <w:szCs w:val="18"/>
        </w:rPr>
        <w:tab/>
        <w:t xml:space="preserve">                June 20</w:t>
      </w:r>
      <w:r w:rsidR="00041678">
        <w:rPr>
          <w:rFonts w:ascii="Ubuntu" w:eastAsia="Ubuntu" w:hAnsi="Ubuntu" w:cs="Ubuntu"/>
          <w:color w:val="333333"/>
          <w:sz w:val="18"/>
          <w:szCs w:val="18"/>
        </w:rPr>
        <w:t xml:space="preserve">20    </w:t>
      </w:r>
    </w:p>
    <w:p w14:paraId="5AAC9335" w14:textId="53574CAA" w:rsidR="00041678" w:rsidRDefault="00090E4A" w:rsidP="00090E4A">
      <w:pPr>
        <w:pStyle w:val="div"/>
        <w:numPr>
          <w:ilvl w:val="0"/>
          <w:numId w:val="12"/>
        </w:numPr>
        <w:shd w:val="clear" w:color="auto" w:fill="FFFFFF"/>
        <w:spacing w:after="400" w:line="20" w:lineRule="atLeast"/>
        <w:rPr>
          <w:rFonts w:ascii="Ubuntu" w:eastAsia="Ubuntu" w:hAnsi="Ubuntu" w:cs="Ubuntu"/>
          <w:color w:val="333333"/>
          <w:sz w:val="18"/>
          <w:szCs w:val="18"/>
        </w:rPr>
      </w:pPr>
      <w:r>
        <w:rPr>
          <w:rFonts w:ascii="Ubuntu" w:eastAsia="Ubuntu" w:hAnsi="Ubuntu" w:cs="Ubuntu"/>
          <w:color w:val="333333"/>
          <w:sz w:val="18"/>
          <w:szCs w:val="18"/>
        </w:rPr>
        <w:t>Graduated with certificate of completion</w:t>
      </w:r>
      <w:r w:rsidR="00041678">
        <w:rPr>
          <w:rFonts w:ascii="Ubuntu" w:eastAsia="Ubuntu" w:hAnsi="Ubuntu" w:cs="Ubuntu"/>
          <w:color w:val="333333"/>
          <w:sz w:val="18"/>
          <w:szCs w:val="18"/>
        </w:rPr>
        <w:t xml:space="preserve">  </w:t>
      </w:r>
      <w:r>
        <w:rPr>
          <w:rFonts w:ascii="Ubuntu" w:eastAsia="Ubuntu" w:hAnsi="Ubuntu" w:cs="Ubuntu"/>
          <w:color w:val="333333"/>
          <w:sz w:val="18"/>
          <w:szCs w:val="18"/>
        </w:rPr>
        <w:t xml:space="preserve">                                  </w:t>
      </w:r>
      <w:r w:rsidR="00041678">
        <w:rPr>
          <w:rFonts w:ascii="Ubuntu" w:eastAsia="Ubuntu" w:hAnsi="Ubuntu" w:cs="Ubuntu"/>
          <w:color w:val="333333"/>
          <w:sz w:val="18"/>
          <w:szCs w:val="18"/>
        </w:rPr>
        <w:t xml:space="preserve">    </w:t>
      </w:r>
    </w:p>
    <w:p w14:paraId="207255E4" w14:textId="51DFF0B2" w:rsidR="003E2317" w:rsidRDefault="00041678" w:rsidP="00041678">
      <w:pPr>
        <w:pStyle w:val="div"/>
        <w:shd w:val="clear" w:color="auto" w:fill="FFFFFF"/>
        <w:spacing w:after="400" w:line="20" w:lineRule="atLeast"/>
        <w:rPr>
          <w:rFonts w:ascii="Ubuntu" w:eastAsia="Ubuntu" w:hAnsi="Ubuntu" w:cs="Ubuntu"/>
          <w:color w:val="333333"/>
          <w:sz w:val="18"/>
          <w:szCs w:val="18"/>
        </w:rPr>
      </w:pPr>
      <w:r>
        <w:rPr>
          <w:rFonts w:ascii="Ubuntu" w:eastAsia="Ubuntu" w:hAnsi="Ubuntu" w:cs="Ubuntu"/>
          <w:color w:val="333333"/>
          <w:sz w:val="18"/>
          <w:szCs w:val="18"/>
        </w:rPr>
        <w:lastRenderedPageBreak/>
        <w:t xml:space="preserve">                                  </w:t>
      </w:r>
    </w:p>
    <w:sectPr w:rsidR="003E2317">
      <w:pgSz w:w="12240" w:h="15840"/>
      <w:pgMar w:top="560" w:right="1440" w:bottom="56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Light">
    <w:charset w:val="00"/>
    <w:family w:val="auto"/>
    <w:pitch w:val="default"/>
    <w:embedRegular r:id="rId1" w:fontKey="{C9381642-BAE0-42F7-A287-142300BAF655}"/>
  </w:font>
  <w:font w:name="Ubuntu Bold">
    <w:charset w:val="00"/>
    <w:family w:val="auto"/>
    <w:pitch w:val="default"/>
    <w:embedBold r:id="rId2" w:fontKey="{ED681B69-63B4-41D6-812D-57DC079ADDBA}"/>
  </w:font>
  <w:font w:name="Ubuntu">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96B05121-2ED2-46C0-8021-81F421CFE89A}"/>
  </w:font>
  <w:font w:name="Calibri">
    <w:panose1 w:val="020F0502020204030204"/>
    <w:charset w:val="00"/>
    <w:family w:val="swiss"/>
    <w:pitch w:val="variable"/>
    <w:sig w:usb0="E4002EFF" w:usb1="C000247B" w:usb2="00000009" w:usb3="00000000" w:csb0="000001FF" w:csb1="00000000"/>
    <w:embedRegular r:id="rId4" w:fontKey="{9037516D-DCCA-4E23-92DA-6303A163C73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EEA97BE">
      <w:start w:val="1"/>
      <w:numFmt w:val="bullet"/>
      <w:lvlText w:val=""/>
      <w:lvlJc w:val="left"/>
      <w:pPr>
        <w:ind w:left="0" w:firstLine="0"/>
      </w:pPr>
      <w:rPr>
        <w:rFonts w:ascii="Symbol" w:hAnsi="Symbol"/>
      </w:rPr>
    </w:lvl>
    <w:lvl w:ilvl="1" w:tplc="E2265B1C">
      <w:start w:val="1"/>
      <w:numFmt w:val="bullet"/>
      <w:lvlText w:val="o"/>
      <w:lvlJc w:val="left"/>
      <w:pPr>
        <w:tabs>
          <w:tab w:val="num" w:pos="1440"/>
        </w:tabs>
        <w:ind w:left="1440" w:hanging="360"/>
      </w:pPr>
      <w:rPr>
        <w:rFonts w:ascii="Courier New" w:hAnsi="Courier New"/>
      </w:rPr>
    </w:lvl>
    <w:lvl w:ilvl="2" w:tplc="C91E1886">
      <w:start w:val="1"/>
      <w:numFmt w:val="bullet"/>
      <w:lvlText w:val=""/>
      <w:lvlJc w:val="left"/>
      <w:pPr>
        <w:tabs>
          <w:tab w:val="num" w:pos="2160"/>
        </w:tabs>
        <w:ind w:left="2160" w:hanging="360"/>
      </w:pPr>
      <w:rPr>
        <w:rFonts w:ascii="Wingdings" w:hAnsi="Wingdings"/>
      </w:rPr>
    </w:lvl>
    <w:lvl w:ilvl="3" w:tplc="4C640916">
      <w:start w:val="1"/>
      <w:numFmt w:val="bullet"/>
      <w:lvlText w:val=""/>
      <w:lvlJc w:val="left"/>
      <w:pPr>
        <w:tabs>
          <w:tab w:val="num" w:pos="2880"/>
        </w:tabs>
        <w:ind w:left="2880" w:hanging="360"/>
      </w:pPr>
      <w:rPr>
        <w:rFonts w:ascii="Symbol" w:hAnsi="Symbol"/>
      </w:rPr>
    </w:lvl>
    <w:lvl w:ilvl="4" w:tplc="FDF8E120">
      <w:start w:val="1"/>
      <w:numFmt w:val="bullet"/>
      <w:lvlText w:val="o"/>
      <w:lvlJc w:val="left"/>
      <w:pPr>
        <w:tabs>
          <w:tab w:val="num" w:pos="3600"/>
        </w:tabs>
        <w:ind w:left="3600" w:hanging="360"/>
      </w:pPr>
      <w:rPr>
        <w:rFonts w:ascii="Courier New" w:hAnsi="Courier New"/>
      </w:rPr>
    </w:lvl>
    <w:lvl w:ilvl="5" w:tplc="22C2F3AE">
      <w:start w:val="1"/>
      <w:numFmt w:val="bullet"/>
      <w:lvlText w:val=""/>
      <w:lvlJc w:val="left"/>
      <w:pPr>
        <w:tabs>
          <w:tab w:val="num" w:pos="4320"/>
        </w:tabs>
        <w:ind w:left="4320" w:hanging="360"/>
      </w:pPr>
      <w:rPr>
        <w:rFonts w:ascii="Wingdings" w:hAnsi="Wingdings"/>
      </w:rPr>
    </w:lvl>
    <w:lvl w:ilvl="6" w:tplc="E81E763A">
      <w:start w:val="1"/>
      <w:numFmt w:val="bullet"/>
      <w:lvlText w:val=""/>
      <w:lvlJc w:val="left"/>
      <w:pPr>
        <w:tabs>
          <w:tab w:val="num" w:pos="5040"/>
        </w:tabs>
        <w:ind w:left="5040" w:hanging="360"/>
      </w:pPr>
      <w:rPr>
        <w:rFonts w:ascii="Symbol" w:hAnsi="Symbol"/>
      </w:rPr>
    </w:lvl>
    <w:lvl w:ilvl="7" w:tplc="EF5C3D86">
      <w:start w:val="1"/>
      <w:numFmt w:val="bullet"/>
      <w:lvlText w:val="o"/>
      <w:lvlJc w:val="left"/>
      <w:pPr>
        <w:tabs>
          <w:tab w:val="num" w:pos="5760"/>
        </w:tabs>
        <w:ind w:left="5760" w:hanging="360"/>
      </w:pPr>
      <w:rPr>
        <w:rFonts w:ascii="Courier New" w:hAnsi="Courier New"/>
      </w:rPr>
    </w:lvl>
    <w:lvl w:ilvl="8" w:tplc="8D2E9B8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C8B2F724">
      <w:start w:val="1"/>
      <w:numFmt w:val="bullet"/>
      <w:lvlText w:val=""/>
      <w:lvlJc w:val="left"/>
      <w:pPr>
        <w:ind w:left="0" w:firstLine="0"/>
      </w:pPr>
      <w:rPr>
        <w:rFonts w:ascii="Symbol" w:hAnsi="Symbol"/>
      </w:rPr>
    </w:lvl>
    <w:lvl w:ilvl="1" w:tplc="D6D692BC">
      <w:start w:val="1"/>
      <w:numFmt w:val="bullet"/>
      <w:lvlText w:val="o"/>
      <w:lvlJc w:val="left"/>
      <w:pPr>
        <w:tabs>
          <w:tab w:val="num" w:pos="1440"/>
        </w:tabs>
        <w:ind w:left="1440" w:hanging="360"/>
      </w:pPr>
      <w:rPr>
        <w:rFonts w:ascii="Courier New" w:hAnsi="Courier New"/>
      </w:rPr>
    </w:lvl>
    <w:lvl w:ilvl="2" w:tplc="B95450DC">
      <w:start w:val="1"/>
      <w:numFmt w:val="bullet"/>
      <w:lvlText w:val=""/>
      <w:lvlJc w:val="left"/>
      <w:pPr>
        <w:tabs>
          <w:tab w:val="num" w:pos="2160"/>
        </w:tabs>
        <w:ind w:left="2160" w:hanging="360"/>
      </w:pPr>
      <w:rPr>
        <w:rFonts w:ascii="Wingdings" w:hAnsi="Wingdings"/>
      </w:rPr>
    </w:lvl>
    <w:lvl w:ilvl="3" w:tplc="9A6A3BA0">
      <w:start w:val="1"/>
      <w:numFmt w:val="bullet"/>
      <w:lvlText w:val=""/>
      <w:lvlJc w:val="left"/>
      <w:pPr>
        <w:tabs>
          <w:tab w:val="num" w:pos="2880"/>
        </w:tabs>
        <w:ind w:left="2880" w:hanging="360"/>
      </w:pPr>
      <w:rPr>
        <w:rFonts w:ascii="Symbol" w:hAnsi="Symbol"/>
      </w:rPr>
    </w:lvl>
    <w:lvl w:ilvl="4" w:tplc="E376E6AE">
      <w:start w:val="1"/>
      <w:numFmt w:val="bullet"/>
      <w:lvlText w:val="o"/>
      <w:lvlJc w:val="left"/>
      <w:pPr>
        <w:tabs>
          <w:tab w:val="num" w:pos="3600"/>
        </w:tabs>
        <w:ind w:left="3600" w:hanging="360"/>
      </w:pPr>
      <w:rPr>
        <w:rFonts w:ascii="Courier New" w:hAnsi="Courier New"/>
      </w:rPr>
    </w:lvl>
    <w:lvl w:ilvl="5" w:tplc="42AAD236">
      <w:start w:val="1"/>
      <w:numFmt w:val="bullet"/>
      <w:lvlText w:val=""/>
      <w:lvlJc w:val="left"/>
      <w:pPr>
        <w:tabs>
          <w:tab w:val="num" w:pos="4320"/>
        </w:tabs>
        <w:ind w:left="4320" w:hanging="360"/>
      </w:pPr>
      <w:rPr>
        <w:rFonts w:ascii="Wingdings" w:hAnsi="Wingdings"/>
      </w:rPr>
    </w:lvl>
    <w:lvl w:ilvl="6" w:tplc="FBBABF34">
      <w:start w:val="1"/>
      <w:numFmt w:val="bullet"/>
      <w:lvlText w:val=""/>
      <w:lvlJc w:val="left"/>
      <w:pPr>
        <w:tabs>
          <w:tab w:val="num" w:pos="5040"/>
        </w:tabs>
        <w:ind w:left="5040" w:hanging="360"/>
      </w:pPr>
      <w:rPr>
        <w:rFonts w:ascii="Symbol" w:hAnsi="Symbol"/>
      </w:rPr>
    </w:lvl>
    <w:lvl w:ilvl="7" w:tplc="B1E2B59E">
      <w:start w:val="1"/>
      <w:numFmt w:val="bullet"/>
      <w:lvlText w:val="o"/>
      <w:lvlJc w:val="left"/>
      <w:pPr>
        <w:tabs>
          <w:tab w:val="num" w:pos="5760"/>
        </w:tabs>
        <w:ind w:left="5760" w:hanging="360"/>
      </w:pPr>
      <w:rPr>
        <w:rFonts w:ascii="Courier New" w:hAnsi="Courier New"/>
      </w:rPr>
    </w:lvl>
    <w:lvl w:ilvl="8" w:tplc="E124DDFC">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3E106866">
      <w:start w:val="1"/>
      <w:numFmt w:val="bullet"/>
      <w:lvlText w:val=""/>
      <w:lvlJc w:val="left"/>
      <w:pPr>
        <w:ind w:left="0" w:firstLine="0"/>
      </w:pPr>
      <w:rPr>
        <w:rFonts w:ascii="Symbol" w:hAnsi="Symbol"/>
      </w:rPr>
    </w:lvl>
    <w:lvl w:ilvl="1" w:tplc="9E606FD4">
      <w:start w:val="1"/>
      <w:numFmt w:val="bullet"/>
      <w:lvlText w:val="o"/>
      <w:lvlJc w:val="left"/>
      <w:pPr>
        <w:tabs>
          <w:tab w:val="num" w:pos="1440"/>
        </w:tabs>
        <w:ind w:left="1440" w:hanging="360"/>
      </w:pPr>
      <w:rPr>
        <w:rFonts w:ascii="Courier New" w:hAnsi="Courier New"/>
      </w:rPr>
    </w:lvl>
    <w:lvl w:ilvl="2" w:tplc="6FACB794">
      <w:start w:val="1"/>
      <w:numFmt w:val="bullet"/>
      <w:lvlText w:val=""/>
      <w:lvlJc w:val="left"/>
      <w:pPr>
        <w:tabs>
          <w:tab w:val="num" w:pos="2160"/>
        </w:tabs>
        <w:ind w:left="2160" w:hanging="360"/>
      </w:pPr>
      <w:rPr>
        <w:rFonts w:ascii="Wingdings" w:hAnsi="Wingdings"/>
      </w:rPr>
    </w:lvl>
    <w:lvl w:ilvl="3" w:tplc="3EA6E7EE">
      <w:start w:val="1"/>
      <w:numFmt w:val="bullet"/>
      <w:lvlText w:val=""/>
      <w:lvlJc w:val="left"/>
      <w:pPr>
        <w:tabs>
          <w:tab w:val="num" w:pos="2880"/>
        </w:tabs>
        <w:ind w:left="2880" w:hanging="360"/>
      </w:pPr>
      <w:rPr>
        <w:rFonts w:ascii="Symbol" w:hAnsi="Symbol"/>
      </w:rPr>
    </w:lvl>
    <w:lvl w:ilvl="4" w:tplc="1EE6BD30">
      <w:start w:val="1"/>
      <w:numFmt w:val="bullet"/>
      <w:lvlText w:val="o"/>
      <w:lvlJc w:val="left"/>
      <w:pPr>
        <w:tabs>
          <w:tab w:val="num" w:pos="3600"/>
        </w:tabs>
        <w:ind w:left="3600" w:hanging="360"/>
      </w:pPr>
      <w:rPr>
        <w:rFonts w:ascii="Courier New" w:hAnsi="Courier New"/>
      </w:rPr>
    </w:lvl>
    <w:lvl w:ilvl="5" w:tplc="65DACFDC">
      <w:start w:val="1"/>
      <w:numFmt w:val="bullet"/>
      <w:lvlText w:val=""/>
      <w:lvlJc w:val="left"/>
      <w:pPr>
        <w:tabs>
          <w:tab w:val="num" w:pos="4320"/>
        </w:tabs>
        <w:ind w:left="4320" w:hanging="360"/>
      </w:pPr>
      <w:rPr>
        <w:rFonts w:ascii="Wingdings" w:hAnsi="Wingdings"/>
      </w:rPr>
    </w:lvl>
    <w:lvl w:ilvl="6" w:tplc="D2DE34A8">
      <w:start w:val="1"/>
      <w:numFmt w:val="bullet"/>
      <w:lvlText w:val=""/>
      <w:lvlJc w:val="left"/>
      <w:pPr>
        <w:tabs>
          <w:tab w:val="num" w:pos="5040"/>
        </w:tabs>
        <w:ind w:left="5040" w:hanging="360"/>
      </w:pPr>
      <w:rPr>
        <w:rFonts w:ascii="Symbol" w:hAnsi="Symbol"/>
      </w:rPr>
    </w:lvl>
    <w:lvl w:ilvl="7" w:tplc="81F2ADEC">
      <w:start w:val="1"/>
      <w:numFmt w:val="bullet"/>
      <w:lvlText w:val="o"/>
      <w:lvlJc w:val="left"/>
      <w:pPr>
        <w:tabs>
          <w:tab w:val="num" w:pos="5760"/>
        </w:tabs>
        <w:ind w:left="5760" w:hanging="360"/>
      </w:pPr>
      <w:rPr>
        <w:rFonts w:ascii="Courier New" w:hAnsi="Courier New"/>
      </w:rPr>
    </w:lvl>
    <w:lvl w:ilvl="8" w:tplc="B8C887D4">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D6D073DE">
      <w:start w:val="1"/>
      <w:numFmt w:val="bullet"/>
      <w:lvlText w:val=""/>
      <w:lvlJc w:val="left"/>
      <w:pPr>
        <w:ind w:left="0" w:firstLine="0"/>
      </w:pPr>
      <w:rPr>
        <w:rFonts w:ascii="Symbol" w:hAnsi="Symbol"/>
      </w:rPr>
    </w:lvl>
    <w:lvl w:ilvl="1" w:tplc="8282551A">
      <w:start w:val="1"/>
      <w:numFmt w:val="bullet"/>
      <w:lvlText w:val="o"/>
      <w:lvlJc w:val="left"/>
      <w:pPr>
        <w:tabs>
          <w:tab w:val="num" w:pos="1440"/>
        </w:tabs>
        <w:ind w:left="1440" w:hanging="360"/>
      </w:pPr>
      <w:rPr>
        <w:rFonts w:ascii="Courier New" w:hAnsi="Courier New"/>
      </w:rPr>
    </w:lvl>
    <w:lvl w:ilvl="2" w:tplc="460EFD22">
      <w:start w:val="1"/>
      <w:numFmt w:val="bullet"/>
      <w:lvlText w:val=""/>
      <w:lvlJc w:val="left"/>
      <w:pPr>
        <w:tabs>
          <w:tab w:val="num" w:pos="2160"/>
        </w:tabs>
        <w:ind w:left="2160" w:hanging="360"/>
      </w:pPr>
      <w:rPr>
        <w:rFonts w:ascii="Wingdings" w:hAnsi="Wingdings"/>
      </w:rPr>
    </w:lvl>
    <w:lvl w:ilvl="3" w:tplc="AD2885F2">
      <w:start w:val="1"/>
      <w:numFmt w:val="bullet"/>
      <w:lvlText w:val=""/>
      <w:lvlJc w:val="left"/>
      <w:pPr>
        <w:tabs>
          <w:tab w:val="num" w:pos="2880"/>
        </w:tabs>
        <w:ind w:left="2880" w:hanging="360"/>
      </w:pPr>
      <w:rPr>
        <w:rFonts w:ascii="Symbol" w:hAnsi="Symbol"/>
      </w:rPr>
    </w:lvl>
    <w:lvl w:ilvl="4" w:tplc="1C6CDA7E">
      <w:start w:val="1"/>
      <w:numFmt w:val="bullet"/>
      <w:lvlText w:val="o"/>
      <w:lvlJc w:val="left"/>
      <w:pPr>
        <w:tabs>
          <w:tab w:val="num" w:pos="3600"/>
        </w:tabs>
        <w:ind w:left="3600" w:hanging="360"/>
      </w:pPr>
      <w:rPr>
        <w:rFonts w:ascii="Courier New" w:hAnsi="Courier New"/>
      </w:rPr>
    </w:lvl>
    <w:lvl w:ilvl="5" w:tplc="A788B852">
      <w:start w:val="1"/>
      <w:numFmt w:val="bullet"/>
      <w:lvlText w:val=""/>
      <w:lvlJc w:val="left"/>
      <w:pPr>
        <w:tabs>
          <w:tab w:val="num" w:pos="4320"/>
        </w:tabs>
        <w:ind w:left="4320" w:hanging="360"/>
      </w:pPr>
      <w:rPr>
        <w:rFonts w:ascii="Wingdings" w:hAnsi="Wingdings"/>
      </w:rPr>
    </w:lvl>
    <w:lvl w:ilvl="6" w:tplc="D312CF80">
      <w:start w:val="1"/>
      <w:numFmt w:val="bullet"/>
      <w:lvlText w:val=""/>
      <w:lvlJc w:val="left"/>
      <w:pPr>
        <w:tabs>
          <w:tab w:val="num" w:pos="5040"/>
        </w:tabs>
        <w:ind w:left="5040" w:hanging="360"/>
      </w:pPr>
      <w:rPr>
        <w:rFonts w:ascii="Symbol" w:hAnsi="Symbol"/>
      </w:rPr>
    </w:lvl>
    <w:lvl w:ilvl="7" w:tplc="E6DAD296">
      <w:start w:val="1"/>
      <w:numFmt w:val="bullet"/>
      <w:lvlText w:val="o"/>
      <w:lvlJc w:val="left"/>
      <w:pPr>
        <w:tabs>
          <w:tab w:val="num" w:pos="5760"/>
        </w:tabs>
        <w:ind w:left="5760" w:hanging="360"/>
      </w:pPr>
      <w:rPr>
        <w:rFonts w:ascii="Courier New" w:hAnsi="Courier New"/>
      </w:rPr>
    </w:lvl>
    <w:lvl w:ilvl="8" w:tplc="5B14A5A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28CC6E3E">
      <w:start w:val="1"/>
      <w:numFmt w:val="bullet"/>
      <w:lvlText w:val=""/>
      <w:lvlJc w:val="left"/>
      <w:pPr>
        <w:ind w:left="0" w:firstLine="0"/>
      </w:pPr>
      <w:rPr>
        <w:rFonts w:ascii="Symbol" w:hAnsi="Symbol"/>
      </w:rPr>
    </w:lvl>
    <w:lvl w:ilvl="1" w:tplc="9B0A603A">
      <w:start w:val="1"/>
      <w:numFmt w:val="bullet"/>
      <w:lvlText w:val="o"/>
      <w:lvlJc w:val="left"/>
      <w:pPr>
        <w:tabs>
          <w:tab w:val="num" w:pos="1440"/>
        </w:tabs>
        <w:ind w:left="1440" w:hanging="360"/>
      </w:pPr>
      <w:rPr>
        <w:rFonts w:ascii="Courier New" w:hAnsi="Courier New"/>
      </w:rPr>
    </w:lvl>
    <w:lvl w:ilvl="2" w:tplc="0F522B2C">
      <w:start w:val="1"/>
      <w:numFmt w:val="bullet"/>
      <w:lvlText w:val=""/>
      <w:lvlJc w:val="left"/>
      <w:pPr>
        <w:tabs>
          <w:tab w:val="num" w:pos="2160"/>
        </w:tabs>
        <w:ind w:left="2160" w:hanging="360"/>
      </w:pPr>
      <w:rPr>
        <w:rFonts w:ascii="Wingdings" w:hAnsi="Wingdings"/>
      </w:rPr>
    </w:lvl>
    <w:lvl w:ilvl="3" w:tplc="A8ECDADA">
      <w:start w:val="1"/>
      <w:numFmt w:val="bullet"/>
      <w:lvlText w:val=""/>
      <w:lvlJc w:val="left"/>
      <w:pPr>
        <w:tabs>
          <w:tab w:val="num" w:pos="2880"/>
        </w:tabs>
        <w:ind w:left="2880" w:hanging="360"/>
      </w:pPr>
      <w:rPr>
        <w:rFonts w:ascii="Symbol" w:hAnsi="Symbol"/>
      </w:rPr>
    </w:lvl>
    <w:lvl w:ilvl="4" w:tplc="89FAE060">
      <w:start w:val="1"/>
      <w:numFmt w:val="bullet"/>
      <w:lvlText w:val="o"/>
      <w:lvlJc w:val="left"/>
      <w:pPr>
        <w:tabs>
          <w:tab w:val="num" w:pos="3600"/>
        </w:tabs>
        <w:ind w:left="3600" w:hanging="360"/>
      </w:pPr>
      <w:rPr>
        <w:rFonts w:ascii="Courier New" w:hAnsi="Courier New"/>
      </w:rPr>
    </w:lvl>
    <w:lvl w:ilvl="5" w:tplc="4844C512">
      <w:start w:val="1"/>
      <w:numFmt w:val="bullet"/>
      <w:lvlText w:val=""/>
      <w:lvlJc w:val="left"/>
      <w:pPr>
        <w:tabs>
          <w:tab w:val="num" w:pos="4320"/>
        </w:tabs>
        <w:ind w:left="4320" w:hanging="360"/>
      </w:pPr>
      <w:rPr>
        <w:rFonts w:ascii="Wingdings" w:hAnsi="Wingdings"/>
      </w:rPr>
    </w:lvl>
    <w:lvl w:ilvl="6" w:tplc="BE02C712">
      <w:start w:val="1"/>
      <w:numFmt w:val="bullet"/>
      <w:lvlText w:val=""/>
      <w:lvlJc w:val="left"/>
      <w:pPr>
        <w:tabs>
          <w:tab w:val="num" w:pos="5040"/>
        </w:tabs>
        <w:ind w:left="5040" w:hanging="360"/>
      </w:pPr>
      <w:rPr>
        <w:rFonts w:ascii="Symbol" w:hAnsi="Symbol"/>
      </w:rPr>
    </w:lvl>
    <w:lvl w:ilvl="7" w:tplc="8C10BA94">
      <w:start w:val="1"/>
      <w:numFmt w:val="bullet"/>
      <w:lvlText w:val="o"/>
      <w:lvlJc w:val="left"/>
      <w:pPr>
        <w:tabs>
          <w:tab w:val="num" w:pos="5760"/>
        </w:tabs>
        <w:ind w:left="5760" w:hanging="360"/>
      </w:pPr>
      <w:rPr>
        <w:rFonts w:ascii="Courier New" w:hAnsi="Courier New"/>
      </w:rPr>
    </w:lvl>
    <w:lvl w:ilvl="8" w:tplc="4FDE612A">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3300F720">
      <w:start w:val="1"/>
      <w:numFmt w:val="bullet"/>
      <w:lvlText w:val=""/>
      <w:lvlJc w:val="left"/>
      <w:pPr>
        <w:ind w:left="0" w:firstLine="0"/>
      </w:pPr>
      <w:rPr>
        <w:rFonts w:ascii="Symbol" w:hAnsi="Symbol"/>
      </w:rPr>
    </w:lvl>
    <w:lvl w:ilvl="1" w:tplc="30AA52B0">
      <w:start w:val="1"/>
      <w:numFmt w:val="bullet"/>
      <w:lvlText w:val="o"/>
      <w:lvlJc w:val="left"/>
      <w:pPr>
        <w:tabs>
          <w:tab w:val="num" w:pos="1440"/>
        </w:tabs>
        <w:ind w:left="1440" w:hanging="360"/>
      </w:pPr>
      <w:rPr>
        <w:rFonts w:ascii="Courier New" w:hAnsi="Courier New"/>
      </w:rPr>
    </w:lvl>
    <w:lvl w:ilvl="2" w:tplc="8280D90E">
      <w:start w:val="1"/>
      <w:numFmt w:val="bullet"/>
      <w:lvlText w:val=""/>
      <w:lvlJc w:val="left"/>
      <w:pPr>
        <w:tabs>
          <w:tab w:val="num" w:pos="2160"/>
        </w:tabs>
        <w:ind w:left="2160" w:hanging="360"/>
      </w:pPr>
      <w:rPr>
        <w:rFonts w:ascii="Wingdings" w:hAnsi="Wingdings"/>
      </w:rPr>
    </w:lvl>
    <w:lvl w:ilvl="3" w:tplc="AED84510">
      <w:start w:val="1"/>
      <w:numFmt w:val="bullet"/>
      <w:lvlText w:val=""/>
      <w:lvlJc w:val="left"/>
      <w:pPr>
        <w:tabs>
          <w:tab w:val="num" w:pos="2880"/>
        </w:tabs>
        <w:ind w:left="2880" w:hanging="360"/>
      </w:pPr>
      <w:rPr>
        <w:rFonts w:ascii="Symbol" w:hAnsi="Symbol"/>
      </w:rPr>
    </w:lvl>
    <w:lvl w:ilvl="4" w:tplc="D4A68114">
      <w:start w:val="1"/>
      <w:numFmt w:val="bullet"/>
      <w:lvlText w:val="o"/>
      <w:lvlJc w:val="left"/>
      <w:pPr>
        <w:tabs>
          <w:tab w:val="num" w:pos="3600"/>
        </w:tabs>
        <w:ind w:left="3600" w:hanging="360"/>
      </w:pPr>
      <w:rPr>
        <w:rFonts w:ascii="Courier New" w:hAnsi="Courier New"/>
      </w:rPr>
    </w:lvl>
    <w:lvl w:ilvl="5" w:tplc="604E1938">
      <w:start w:val="1"/>
      <w:numFmt w:val="bullet"/>
      <w:lvlText w:val=""/>
      <w:lvlJc w:val="left"/>
      <w:pPr>
        <w:tabs>
          <w:tab w:val="num" w:pos="4320"/>
        </w:tabs>
        <w:ind w:left="4320" w:hanging="360"/>
      </w:pPr>
      <w:rPr>
        <w:rFonts w:ascii="Wingdings" w:hAnsi="Wingdings"/>
      </w:rPr>
    </w:lvl>
    <w:lvl w:ilvl="6" w:tplc="038E9A64">
      <w:start w:val="1"/>
      <w:numFmt w:val="bullet"/>
      <w:lvlText w:val=""/>
      <w:lvlJc w:val="left"/>
      <w:pPr>
        <w:tabs>
          <w:tab w:val="num" w:pos="5040"/>
        </w:tabs>
        <w:ind w:left="5040" w:hanging="360"/>
      </w:pPr>
      <w:rPr>
        <w:rFonts w:ascii="Symbol" w:hAnsi="Symbol"/>
      </w:rPr>
    </w:lvl>
    <w:lvl w:ilvl="7" w:tplc="74844EE8">
      <w:start w:val="1"/>
      <w:numFmt w:val="bullet"/>
      <w:lvlText w:val="o"/>
      <w:lvlJc w:val="left"/>
      <w:pPr>
        <w:tabs>
          <w:tab w:val="num" w:pos="5760"/>
        </w:tabs>
        <w:ind w:left="5760" w:hanging="360"/>
      </w:pPr>
      <w:rPr>
        <w:rFonts w:ascii="Courier New" w:hAnsi="Courier New"/>
      </w:rPr>
    </w:lvl>
    <w:lvl w:ilvl="8" w:tplc="94B6A100">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199023E6">
      <w:start w:val="1"/>
      <w:numFmt w:val="bullet"/>
      <w:lvlText w:val=""/>
      <w:lvlJc w:val="left"/>
      <w:pPr>
        <w:ind w:left="0" w:firstLine="0"/>
      </w:pPr>
      <w:rPr>
        <w:rFonts w:ascii="Symbol" w:hAnsi="Symbol"/>
      </w:rPr>
    </w:lvl>
    <w:lvl w:ilvl="1" w:tplc="A80A28E8">
      <w:start w:val="1"/>
      <w:numFmt w:val="bullet"/>
      <w:lvlText w:val="o"/>
      <w:lvlJc w:val="left"/>
      <w:pPr>
        <w:tabs>
          <w:tab w:val="num" w:pos="1440"/>
        </w:tabs>
        <w:ind w:left="1440" w:hanging="360"/>
      </w:pPr>
      <w:rPr>
        <w:rFonts w:ascii="Courier New" w:hAnsi="Courier New"/>
      </w:rPr>
    </w:lvl>
    <w:lvl w:ilvl="2" w:tplc="CE82C65A">
      <w:start w:val="1"/>
      <w:numFmt w:val="bullet"/>
      <w:lvlText w:val=""/>
      <w:lvlJc w:val="left"/>
      <w:pPr>
        <w:tabs>
          <w:tab w:val="num" w:pos="2160"/>
        </w:tabs>
        <w:ind w:left="2160" w:hanging="360"/>
      </w:pPr>
      <w:rPr>
        <w:rFonts w:ascii="Wingdings" w:hAnsi="Wingdings"/>
      </w:rPr>
    </w:lvl>
    <w:lvl w:ilvl="3" w:tplc="081C7B32">
      <w:start w:val="1"/>
      <w:numFmt w:val="bullet"/>
      <w:lvlText w:val=""/>
      <w:lvlJc w:val="left"/>
      <w:pPr>
        <w:tabs>
          <w:tab w:val="num" w:pos="2880"/>
        </w:tabs>
        <w:ind w:left="2880" w:hanging="360"/>
      </w:pPr>
      <w:rPr>
        <w:rFonts w:ascii="Symbol" w:hAnsi="Symbol"/>
      </w:rPr>
    </w:lvl>
    <w:lvl w:ilvl="4" w:tplc="B6845558">
      <w:start w:val="1"/>
      <w:numFmt w:val="bullet"/>
      <w:lvlText w:val="o"/>
      <w:lvlJc w:val="left"/>
      <w:pPr>
        <w:tabs>
          <w:tab w:val="num" w:pos="3600"/>
        </w:tabs>
        <w:ind w:left="3600" w:hanging="360"/>
      </w:pPr>
      <w:rPr>
        <w:rFonts w:ascii="Courier New" w:hAnsi="Courier New"/>
      </w:rPr>
    </w:lvl>
    <w:lvl w:ilvl="5" w:tplc="89A862EA">
      <w:start w:val="1"/>
      <w:numFmt w:val="bullet"/>
      <w:lvlText w:val=""/>
      <w:lvlJc w:val="left"/>
      <w:pPr>
        <w:tabs>
          <w:tab w:val="num" w:pos="4320"/>
        </w:tabs>
        <w:ind w:left="4320" w:hanging="360"/>
      </w:pPr>
      <w:rPr>
        <w:rFonts w:ascii="Wingdings" w:hAnsi="Wingdings"/>
      </w:rPr>
    </w:lvl>
    <w:lvl w:ilvl="6" w:tplc="37FC12F0">
      <w:start w:val="1"/>
      <w:numFmt w:val="bullet"/>
      <w:lvlText w:val=""/>
      <w:lvlJc w:val="left"/>
      <w:pPr>
        <w:tabs>
          <w:tab w:val="num" w:pos="5040"/>
        </w:tabs>
        <w:ind w:left="5040" w:hanging="360"/>
      </w:pPr>
      <w:rPr>
        <w:rFonts w:ascii="Symbol" w:hAnsi="Symbol"/>
      </w:rPr>
    </w:lvl>
    <w:lvl w:ilvl="7" w:tplc="BFFE24BE">
      <w:start w:val="1"/>
      <w:numFmt w:val="bullet"/>
      <w:lvlText w:val="o"/>
      <w:lvlJc w:val="left"/>
      <w:pPr>
        <w:tabs>
          <w:tab w:val="num" w:pos="5760"/>
        </w:tabs>
        <w:ind w:left="5760" w:hanging="360"/>
      </w:pPr>
      <w:rPr>
        <w:rFonts w:ascii="Courier New" w:hAnsi="Courier New"/>
      </w:rPr>
    </w:lvl>
    <w:lvl w:ilvl="8" w:tplc="15E4100A">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2BB2CF88">
      <w:start w:val="1"/>
      <w:numFmt w:val="bullet"/>
      <w:lvlText w:val=""/>
      <w:lvlJc w:val="left"/>
      <w:pPr>
        <w:ind w:left="0" w:firstLine="0"/>
      </w:pPr>
      <w:rPr>
        <w:rFonts w:ascii="Symbol" w:hAnsi="Symbol"/>
      </w:rPr>
    </w:lvl>
    <w:lvl w:ilvl="1" w:tplc="304654B8">
      <w:start w:val="1"/>
      <w:numFmt w:val="bullet"/>
      <w:lvlText w:val="o"/>
      <w:lvlJc w:val="left"/>
      <w:pPr>
        <w:tabs>
          <w:tab w:val="num" w:pos="1440"/>
        </w:tabs>
        <w:ind w:left="1440" w:hanging="360"/>
      </w:pPr>
      <w:rPr>
        <w:rFonts w:ascii="Courier New" w:hAnsi="Courier New"/>
      </w:rPr>
    </w:lvl>
    <w:lvl w:ilvl="2" w:tplc="81FAE450">
      <w:start w:val="1"/>
      <w:numFmt w:val="bullet"/>
      <w:lvlText w:val=""/>
      <w:lvlJc w:val="left"/>
      <w:pPr>
        <w:tabs>
          <w:tab w:val="num" w:pos="2160"/>
        </w:tabs>
        <w:ind w:left="2160" w:hanging="360"/>
      </w:pPr>
      <w:rPr>
        <w:rFonts w:ascii="Wingdings" w:hAnsi="Wingdings"/>
      </w:rPr>
    </w:lvl>
    <w:lvl w:ilvl="3" w:tplc="68D65E76">
      <w:start w:val="1"/>
      <w:numFmt w:val="bullet"/>
      <w:lvlText w:val=""/>
      <w:lvlJc w:val="left"/>
      <w:pPr>
        <w:tabs>
          <w:tab w:val="num" w:pos="2880"/>
        </w:tabs>
        <w:ind w:left="2880" w:hanging="360"/>
      </w:pPr>
      <w:rPr>
        <w:rFonts w:ascii="Symbol" w:hAnsi="Symbol"/>
      </w:rPr>
    </w:lvl>
    <w:lvl w:ilvl="4" w:tplc="53EE69CE">
      <w:start w:val="1"/>
      <w:numFmt w:val="bullet"/>
      <w:lvlText w:val="o"/>
      <w:lvlJc w:val="left"/>
      <w:pPr>
        <w:tabs>
          <w:tab w:val="num" w:pos="3600"/>
        </w:tabs>
        <w:ind w:left="3600" w:hanging="360"/>
      </w:pPr>
      <w:rPr>
        <w:rFonts w:ascii="Courier New" w:hAnsi="Courier New"/>
      </w:rPr>
    </w:lvl>
    <w:lvl w:ilvl="5" w:tplc="83642EA4">
      <w:start w:val="1"/>
      <w:numFmt w:val="bullet"/>
      <w:lvlText w:val=""/>
      <w:lvlJc w:val="left"/>
      <w:pPr>
        <w:tabs>
          <w:tab w:val="num" w:pos="4320"/>
        </w:tabs>
        <w:ind w:left="4320" w:hanging="360"/>
      </w:pPr>
      <w:rPr>
        <w:rFonts w:ascii="Wingdings" w:hAnsi="Wingdings"/>
      </w:rPr>
    </w:lvl>
    <w:lvl w:ilvl="6" w:tplc="C4F45D54">
      <w:start w:val="1"/>
      <w:numFmt w:val="bullet"/>
      <w:lvlText w:val=""/>
      <w:lvlJc w:val="left"/>
      <w:pPr>
        <w:tabs>
          <w:tab w:val="num" w:pos="5040"/>
        </w:tabs>
        <w:ind w:left="5040" w:hanging="360"/>
      </w:pPr>
      <w:rPr>
        <w:rFonts w:ascii="Symbol" w:hAnsi="Symbol"/>
      </w:rPr>
    </w:lvl>
    <w:lvl w:ilvl="7" w:tplc="EB803E08">
      <w:start w:val="1"/>
      <w:numFmt w:val="bullet"/>
      <w:lvlText w:val="o"/>
      <w:lvlJc w:val="left"/>
      <w:pPr>
        <w:tabs>
          <w:tab w:val="num" w:pos="5760"/>
        </w:tabs>
        <w:ind w:left="5760" w:hanging="360"/>
      </w:pPr>
      <w:rPr>
        <w:rFonts w:ascii="Courier New" w:hAnsi="Courier New"/>
      </w:rPr>
    </w:lvl>
    <w:lvl w:ilvl="8" w:tplc="3188B49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29868750">
      <w:start w:val="1"/>
      <w:numFmt w:val="bullet"/>
      <w:lvlText w:val=""/>
      <w:lvlJc w:val="left"/>
      <w:pPr>
        <w:ind w:left="0" w:firstLine="0"/>
      </w:pPr>
      <w:rPr>
        <w:rFonts w:ascii="Symbol" w:hAnsi="Symbol"/>
      </w:rPr>
    </w:lvl>
    <w:lvl w:ilvl="1" w:tplc="671AE79E">
      <w:start w:val="1"/>
      <w:numFmt w:val="bullet"/>
      <w:lvlText w:val="o"/>
      <w:lvlJc w:val="left"/>
      <w:pPr>
        <w:tabs>
          <w:tab w:val="num" w:pos="1440"/>
        </w:tabs>
        <w:ind w:left="1440" w:hanging="360"/>
      </w:pPr>
      <w:rPr>
        <w:rFonts w:ascii="Courier New" w:hAnsi="Courier New"/>
      </w:rPr>
    </w:lvl>
    <w:lvl w:ilvl="2" w:tplc="186EA9F4">
      <w:start w:val="1"/>
      <w:numFmt w:val="bullet"/>
      <w:lvlText w:val=""/>
      <w:lvlJc w:val="left"/>
      <w:pPr>
        <w:tabs>
          <w:tab w:val="num" w:pos="2160"/>
        </w:tabs>
        <w:ind w:left="2160" w:hanging="360"/>
      </w:pPr>
      <w:rPr>
        <w:rFonts w:ascii="Wingdings" w:hAnsi="Wingdings"/>
      </w:rPr>
    </w:lvl>
    <w:lvl w:ilvl="3" w:tplc="A51EDB24">
      <w:start w:val="1"/>
      <w:numFmt w:val="bullet"/>
      <w:lvlText w:val=""/>
      <w:lvlJc w:val="left"/>
      <w:pPr>
        <w:tabs>
          <w:tab w:val="num" w:pos="2880"/>
        </w:tabs>
        <w:ind w:left="2880" w:hanging="360"/>
      </w:pPr>
      <w:rPr>
        <w:rFonts w:ascii="Symbol" w:hAnsi="Symbol"/>
      </w:rPr>
    </w:lvl>
    <w:lvl w:ilvl="4" w:tplc="754A3D74">
      <w:start w:val="1"/>
      <w:numFmt w:val="bullet"/>
      <w:lvlText w:val="o"/>
      <w:lvlJc w:val="left"/>
      <w:pPr>
        <w:tabs>
          <w:tab w:val="num" w:pos="3600"/>
        </w:tabs>
        <w:ind w:left="3600" w:hanging="360"/>
      </w:pPr>
      <w:rPr>
        <w:rFonts w:ascii="Courier New" w:hAnsi="Courier New"/>
      </w:rPr>
    </w:lvl>
    <w:lvl w:ilvl="5" w:tplc="FBA45C40">
      <w:start w:val="1"/>
      <w:numFmt w:val="bullet"/>
      <w:lvlText w:val=""/>
      <w:lvlJc w:val="left"/>
      <w:pPr>
        <w:tabs>
          <w:tab w:val="num" w:pos="4320"/>
        </w:tabs>
        <w:ind w:left="4320" w:hanging="360"/>
      </w:pPr>
      <w:rPr>
        <w:rFonts w:ascii="Wingdings" w:hAnsi="Wingdings"/>
      </w:rPr>
    </w:lvl>
    <w:lvl w:ilvl="6" w:tplc="6DBE8B30">
      <w:start w:val="1"/>
      <w:numFmt w:val="bullet"/>
      <w:lvlText w:val=""/>
      <w:lvlJc w:val="left"/>
      <w:pPr>
        <w:tabs>
          <w:tab w:val="num" w:pos="5040"/>
        </w:tabs>
        <w:ind w:left="5040" w:hanging="360"/>
      </w:pPr>
      <w:rPr>
        <w:rFonts w:ascii="Symbol" w:hAnsi="Symbol"/>
      </w:rPr>
    </w:lvl>
    <w:lvl w:ilvl="7" w:tplc="4C8AB9BA">
      <w:start w:val="1"/>
      <w:numFmt w:val="bullet"/>
      <w:lvlText w:val="o"/>
      <w:lvlJc w:val="left"/>
      <w:pPr>
        <w:tabs>
          <w:tab w:val="num" w:pos="5760"/>
        </w:tabs>
        <w:ind w:left="5760" w:hanging="360"/>
      </w:pPr>
      <w:rPr>
        <w:rFonts w:ascii="Courier New" w:hAnsi="Courier New"/>
      </w:rPr>
    </w:lvl>
    <w:lvl w:ilvl="8" w:tplc="A89E3A20">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6D0CBF9C">
      <w:start w:val="1"/>
      <w:numFmt w:val="bullet"/>
      <w:lvlText w:val=""/>
      <w:lvlJc w:val="left"/>
      <w:pPr>
        <w:ind w:left="720" w:hanging="360"/>
      </w:pPr>
      <w:rPr>
        <w:rFonts w:ascii="Symbol" w:hAnsi="Symbol"/>
      </w:rPr>
    </w:lvl>
    <w:lvl w:ilvl="1" w:tplc="3F9A8BEA">
      <w:start w:val="1"/>
      <w:numFmt w:val="bullet"/>
      <w:lvlText w:val="o"/>
      <w:lvlJc w:val="left"/>
      <w:pPr>
        <w:tabs>
          <w:tab w:val="num" w:pos="1440"/>
        </w:tabs>
        <w:ind w:left="1440" w:hanging="360"/>
      </w:pPr>
      <w:rPr>
        <w:rFonts w:ascii="Courier New" w:hAnsi="Courier New"/>
      </w:rPr>
    </w:lvl>
    <w:lvl w:ilvl="2" w:tplc="15547C8C">
      <w:start w:val="1"/>
      <w:numFmt w:val="bullet"/>
      <w:lvlText w:val=""/>
      <w:lvlJc w:val="left"/>
      <w:pPr>
        <w:tabs>
          <w:tab w:val="num" w:pos="2160"/>
        </w:tabs>
        <w:ind w:left="2160" w:hanging="360"/>
      </w:pPr>
      <w:rPr>
        <w:rFonts w:ascii="Wingdings" w:hAnsi="Wingdings"/>
      </w:rPr>
    </w:lvl>
    <w:lvl w:ilvl="3" w:tplc="84A4309E">
      <w:start w:val="1"/>
      <w:numFmt w:val="bullet"/>
      <w:lvlText w:val=""/>
      <w:lvlJc w:val="left"/>
      <w:pPr>
        <w:tabs>
          <w:tab w:val="num" w:pos="2880"/>
        </w:tabs>
        <w:ind w:left="2880" w:hanging="360"/>
      </w:pPr>
      <w:rPr>
        <w:rFonts w:ascii="Symbol" w:hAnsi="Symbol"/>
      </w:rPr>
    </w:lvl>
    <w:lvl w:ilvl="4" w:tplc="A1C442F2">
      <w:start w:val="1"/>
      <w:numFmt w:val="bullet"/>
      <w:lvlText w:val="o"/>
      <w:lvlJc w:val="left"/>
      <w:pPr>
        <w:tabs>
          <w:tab w:val="num" w:pos="3600"/>
        </w:tabs>
        <w:ind w:left="3600" w:hanging="360"/>
      </w:pPr>
      <w:rPr>
        <w:rFonts w:ascii="Courier New" w:hAnsi="Courier New"/>
      </w:rPr>
    </w:lvl>
    <w:lvl w:ilvl="5" w:tplc="D3B6AC66">
      <w:start w:val="1"/>
      <w:numFmt w:val="bullet"/>
      <w:lvlText w:val=""/>
      <w:lvlJc w:val="left"/>
      <w:pPr>
        <w:tabs>
          <w:tab w:val="num" w:pos="4320"/>
        </w:tabs>
        <w:ind w:left="4320" w:hanging="360"/>
      </w:pPr>
      <w:rPr>
        <w:rFonts w:ascii="Wingdings" w:hAnsi="Wingdings"/>
      </w:rPr>
    </w:lvl>
    <w:lvl w:ilvl="6" w:tplc="5FACB732">
      <w:start w:val="1"/>
      <w:numFmt w:val="bullet"/>
      <w:lvlText w:val=""/>
      <w:lvlJc w:val="left"/>
      <w:pPr>
        <w:tabs>
          <w:tab w:val="num" w:pos="5040"/>
        </w:tabs>
        <w:ind w:left="5040" w:hanging="360"/>
      </w:pPr>
      <w:rPr>
        <w:rFonts w:ascii="Symbol" w:hAnsi="Symbol"/>
      </w:rPr>
    </w:lvl>
    <w:lvl w:ilvl="7" w:tplc="789C8B14">
      <w:start w:val="1"/>
      <w:numFmt w:val="bullet"/>
      <w:lvlText w:val="o"/>
      <w:lvlJc w:val="left"/>
      <w:pPr>
        <w:tabs>
          <w:tab w:val="num" w:pos="5760"/>
        </w:tabs>
        <w:ind w:left="5760" w:hanging="360"/>
      </w:pPr>
      <w:rPr>
        <w:rFonts w:ascii="Courier New" w:hAnsi="Courier New"/>
      </w:rPr>
    </w:lvl>
    <w:lvl w:ilvl="8" w:tplc="F8D217F6">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CE22801E">
      <w:start w:val="1"/>
      <w:numFmt w:val="bullet"/>
      <w:lvlText w:val=""/>
      <w:lvlJc w:val="left"/>
      <w:pPr>
        <w:ind w:left="720" w:hanging="360"/>
      </w:pPr>
      <w:rPr>
        <w:rFonts w:ascii="Symbol" w:hAnsi="Symbol"/>
      </w:rPr>
    </w:lvl>
    <w:lvl w:ilvl="1" w:tplc="73DE8C34">
      <w:start w:val="1"/>
      <w:numFmt w:val="bullet"/>
      <w:lvlText w:val="o"/>
      <w:lvlJc w:val="left"/>
      <w:pPr>
        <w:tabs>
          <w:tab w:val="num" w:pos="1440"/>
        </w:tabs>
        <w:ind w:left="1440" w:hanging="360"/>
      </w:pPr>
      <w:rPr>
        <w:rFonts w:ascii="Courier New" w:hAnsi="Courier New"/>
      </w:rPr>
    </w:lvl>
    <w:lvl w:ilvl="2" w:tplc="1E7AB362">
      <w:start w:val="1"/>
      <w:numFmt w:val="bullet"/>
      <w:lvlText w:val=""/>
      <w:lvlJc w:val="left"/>
      <w:pPr>
        <w:tabs>
          <w:tab w:val="num" w:pos="2160"/>
        </w:tabs>
        <w:ind w:left="2160" w:hanging="360"/>
      </w:pPr>
      <w:rPr>
        <w:rFonts w:ascii="Wingdings" w:hAnsi="Wingdings"/>
      </w:rPr>
    </w:lvl>
    <w:lvl w:ilvl="3" w:tplc="4FF4CFB2">
      <w:start w:val="1"/>
      <w:numFmt w:val="bullet"/>
      <w:lvlText w:val=""/>
      <w:lvlJc w:val="left"/>
      <w:pPr>
        <w:tabs>
          <w:tab w:val="num" w:pos="2880"/>
        </w:tabs>
        <w:ind w:left="2880" w:hanging="360"/>
      </w:pPr>
      <w:rPr>
        <w:rFonts w:ascii="Symbol" w:hAnsi="Symbol"/>
      </w:rPr>
    </w:lvl>
    <w:lvl w:ilvl="4" w:tplc="6CD00778">
      <w:start w:val="1"/>
      <w:numFmt w:val="bullet"/>
      <w:lvlText w:val="o"/>
      <w:lvlJc w:val="left"/>
      <w:pPr>
        <w:tabs>
          <w:tab w:val="num" w:pos="3600"/>
        </w:tabs>
        <w:ind w:left="3600" w:hanging="360"/>
      </w:pPr>
      <w:rPr>
        <w:rFonts w:ascii="Courier New" w:hAnsi="Courier New"/>
      </w:rPr>
    </w:lvl>
    <w:lvl w:ilvl="5" w:tplc="DEAACE3A">
      <w:start w:val="1"/>
      <w:numFmt w:val="bullet"/>
      <w:lvlText w:val=""/>
      <w:lvlJc w:val="left"/>
      <w:pPr>
        <w:tabs>
          <w:tab w:val="num" w:pos="4320"/>
        </w:tabs>
        <w:ind w:left="4320" w:hanging="360"/>
      </w:pPr>
      <w:rPr>
        <w:rFonts w:ascii="Wingdings" w:hAnsi="Wingdings"/>
      </w:rPr>
    </w:lvl>
    <w:lvl w:ilvl="6" w:tplc="1F2C40F4">
      <w:start w:val="1"/>
      <w:numFmt w:val="bullet"/>
      <w:lvlText w:val=""/>
      <w:lvlJc w:val="left"/>
      <w:pPr>
        <w:tabs>
          <w:tab w:val="num" w:pos="5040"/>
        </w:tabs>
        <w:ind w:left="5040" w:hanging="360"/>
      </w:pPr>
      <w:rPr>
        <w:rFonts w:ascii="Symbol" w:hAnsi="Symbol"/>
      </w:rPr>
    </w:lvl>
    <w:lvl w:ilvl="7" w:tplc="5F06CBAA">
      <w:start w:val="1"/>
      <w:numFmt w:val="bullet"/>
      <w:lvlText w:val="o"/>
      <w:lvlJc w:val="left"/>
      <w:pPr>
        <w:tabs>
          <w:tab w:val="num" w:pos="5760"/>
        </w:tabs>
        <w:ind w:left="5760" w:hanging="360"/>
      </w:pPr>
      <w:rPr>
        <w:rFonts w:ascii="Courier New" w:hAnsi="Courier New"/>
      </w:rPr>
    </w:lvl>
    <w:lvl w:ilvl="8" w:tplc="C492A5B0">
      <w:start w:val="1"/>
      <w:numFmt w:val="bullet"/>
      <w:lvlText w:val=""/>
      <w:lvlJc w:val="left"/>
      <w:pPr>
        <w:tabs>
          <w:tab w:val="num" w:pos="6480"/>
        </w:tabs>
        <w:ind w:left="6480" w:hanging="360"/>
      </w:pPr>
      <w:rPr>
        <w:rFonts w:ascii="Wingdings" w:hAnsi="Wingdings"/>
      </w:rPr>
    </w:lvl>
  </w:abstractNum>
  <w:abstractNum w:abstractNumId="11" w15:restartNumberingAfterBreak="0">
    <w:nsid w:val="5724422A"/>
    <w:multiLevelType w:val="hybridMultilevel"/>
    <w:tmpl w:val="EB384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A70880"/>
    <w:rsid w:val="00041678"/>
    <w:rsid w:val="00060477"/>
    <w:rsid w:val="00090E4A"/>
    <w:rsid w:val="000E0AED"/>
    <w:rsid w:val="00105845"/>
    <w:rsid w:val="001260DE"/>
    <w:rsid w:val="001F1D35"/>
    <w:rsid w:val="0025569B"/>
    <w:rsid w:val="00260835"/>
    <w:rsid w:val="003E2317"/>
    <w:rsid w:val="005000AE"/>
    <w:rsid w:val="006077F4"/>
    <w:rsid w:val="00816E23"/>
    <w:rsid w:val="00A666E8"/>
    <w:rsid w:val="00A70880"/>
    <w:rsid w:val="00B032CE"/>
    <w:rsid w:val="00B92887"/>
    <w:rsid w:val="00C25BB5"/>
    <w:rsid w:val="00DF6083"/>
    <w:rsid w:val="00E13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3E6AB"/>
  <w15:docId w15:val="{AB5A0107-7D6E-4073-8E7E-1D02F7C4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hd w:val="clear" w:color="auto" w:fill="FFFFFF"/>
      <w:spacing w:line="320" w:lineRule="atLeast"/>
    </w:pPr>
    <w:rPr>
      <w:color w:val="333333"/>
      <w:shd w:val="clear" w:color="auto" w:fill="FFFFFF"/>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divname">
    <w:name w:val="div_document_div_name"/>
    <w:basedOn w:val="Normal"/>
    <w:rPr>
      <w:color w:val="6DA8BA"/>
    </w:rPr>
  </w:style>
  <w:style w:type="character" w:customStyle="1" w:styleId="divdocumentdivnameCharacter">
    <w:name w:val="div_document_div_name Character"/>
    <w:basedOn w:val="DefaultParagraphFont"/>
    <w:rPr>
      <w:color w:val="6DA8BA"/>
    </w:rPr>
  </w:style>
  <w:style w:type="character" w:customStyle="1" w:styleId="span">
    <w:name w:val="span"/>
    <w:basedOn w:val="DefaultParagraphFont"/>
    <w:rPr>
      <w:sz w:val="24"/>
      <w:szCs w:val="24"/>
      <w:bdr w:val="none" w:sz="0" w:space="0" w:color="auto"/>
      <w:vertAlign w:val="baseline"/>
    </w:rPr>
  </w:style>
  <w:style w:type="character" w:customStyle="1" w:styleId="divdocumentdivSECTIONCNTC">
    <w:name w:val="div_document_div_SECTION_CNTC"/>
    <w:basedOn w:val="DefaultParagraphFont"/>
    <w:rPr>
      <w:rFonts w:ascii="Ubuntu Light" w:eastAsia="Ubuntu Light" w:hAnsi="Ubuntu Light" w:cs="Ubuntu Light"/>
      <w:b w:val="0"/>
      <w:bCs w:val="0"/>
    </w:rPr>
  </w:style>
  <w:style w:type="paragraph" w:customStyle="1" w:styleId="divaddress">
    <w:name w:val="div_address"/>
    <w:basedOn w:val="div"/>
    <w:pPr>
      <w:spacing w:line="320" w:lineRule="atLeast"/>
    </w:pPr>
    <w:rPr>
      <w:rFonts w:ascii="Ubuntu Light" w:eastAsia="Ubuntu Light" w:hAnsi="Ubuntu Light" w:cs="Ubuntu Light"/>
      <w:color w:val="AAAAAA"/>
    </w:rPr>
  </w:style>
  <w:style w:type="paragraph" w:customStyle="1" w:styleId="div">
    <w:name w:val="div"/>
    <w:basedOn w:val="Normal"/>
  </w:style>
  <w:style w:type="paragraph" w:customStyle="1" w:styleId="divdocumentsection">
    <w:name w:val="div_document_section"/>
    <w:basedOn w:val="Normal"/>
  </w:style>
  <w:style w:type="character" w:customStyle="1" w:styleId="divdocumentdivsectiontitle">
    <w:name w:val="div_document_div_sectiontitle"/>
    <w:basedOn w:val="DefaultParagraphFont"/>
    <w:rPr>
      <w:rFonts w:ascii="Ubuntu Bold" w:eastAsia="Ubuntu Bold" w:hAnsi="Ubuntu Bold" w:cs="Ubuntu Bold"/>
      <w:b/>
      <w:bCs/>
      <w:caps/>
      <w:color w:val="6DA8BA"/>
      <w:sz w:val="22"/>
      <w:szCs w:val="22"/>
      <w:shd w:val="clear" w:color="auto" w:fill="EEEEEE"/>
    </w:rPr>
  </w:style>
  <w:style w:type="table" w:customStyle="1" w:styleId="divdocumentdivheading">
    <w:name w:val="div_document_div_heading"/>
    <w:basedOn w:val="TableNormal"/>
    <w:tblPr/>
  </w:style>
  <w:style w:type="paragraph" w:customStyle="1" w:styleId="divdocumentdivparagraphWrapper">
    <w:name w:val="div_document_div_paragraphWrapper"/>
    <w:basedOn w:val="Normal"/>
  </w:style>
  <w:style w:type="paragraph" w:customStyle="1" w:styleId="divdocumentsinglecolumn">
    <w:name w:val="div_document_singlecolumn"/>
    <w:basedOn w:val="Normal"/>
    <w:pPr>
      <w:pBdr>
        <w:left w:val="none" w:sz="0" w:space="10" w:color="auto"/>
      </w:pBdr>
      <w:spacing w:line="320" w:lineRule="atLeast"/>
    </w:pPr>
    <w:rPr>
      <w:rFonts w:ascii="Ubuntu Light" w:eastAsia="Ubuntu Light" w:hAnsi="Ubuntu Light" w:cs="Ubuntu Light"/>
    </w:rPr>
  </w:style>
  <w:style w:type="paragraph" w:customStyle="1" w:styleId="p">
    <w:name w:val="p"/>
    <w:basedOn w:val="Normal"/>
  </w:style>
  <w:style w:type="paragraph" w:customStyle="1" w:styleId="divdocumentdivskillSection">
    <w:name w:val="div_document_div_skillSection"/>
    <w:basedOn w:val="Normal"/>
  </w:style>
  <w:style w:type="paragraph" w:customStyle="1" w:styleId="divdocumentdivskillSectionparagraph">
    <w:name w:val="div_document_div_skillSection_paragraph"/>
    <w:basedOn w:val="Normal"/>
  </w:style>
  <w:style w:type="paragraph" w:customStyle="1" w:styleId="divskillSectionfield">
    <w:name w:val="div_skillSection_field"/>
    <w:basedOn w:val="Normal"/>
  </w:style>
  <w:style w:type="character" w:customStyle="1" w:styleId="divskillSectionfieldCharacter">
    <w:name w:val="div_skillSection_field Character"/>
    <w:basedOn w:val="DefaultParagraphFont"/>
  </w:style>
  <w:style w:type="paragraph" w:customStyle="1" w:styleId="divdocumentdivskillSectionparagraphnth-child3n5">
    <w:name w:val="div_document_div_skillSection_paragraph_nth-child(3n+5)"/>
    <w:basedOn w:val="Normal"/>
  </w:style>
  <w:style w:type="character" w:customStyle="1" w:styleId="divdocumentspantitleWrapper">
    <w:name w:val="div_document_span_titleWrapper"/>
    <w:basedOn w:val="DefaultParagraphFont"/>
  </w:style>
  <w:style w:type="character" w:customStyle="1" w:styleId="spanjobtitle">
    <w:name w:val="span_jobtitle"/>
    <w:basedOn w:val="span"/>
    <w:rPr>
      <w:rFonts w:ascii="Ubuntu Bold" w:eastAsia="Ubuntu Bold" w:hAnsi="Ubuntu Bold" w:cs="Ubuntu Bold"/>
      <w:b/>
      <w:bCs/>
      <w:sz w:val="24"/>
      <w:szCs w:val="24"/>
      <w:bdr w:val="none" w:sz="0" w:space="0" w:color="auto"/>
      <w:vertAlign w:val="baseline"/>
    </w:rPr>
  </w:style>
  <w:style w:type="character" w:customStyle="1" w:styleId="spancompanyname">
    <w:name w:val="span_companyname"/>
    <w:basedOn w:val="span"/>
    <w:rPr>
      <w:rFonts w:ascii="Ubuntu Bold" w:eastAsia="Ubuntu Bold" w:hAnsi="Ubuntu Bold" w:cs="Ubuntu Bold"/>
      <w:b/>
      <w:bCs/>
      <w:sz w:val="24"/>
      <w:szCs w:val="24"/>
      <w:bdr w:val="none" w:sz="0" w:space="0" w:color="auto"/>
      <w:vertAlign w:val="baseline"/>
    </w:rPr>
  </w:style>
  <w:style w:type="character" w:customStyle="1" w:styleId="spanjoblocation">
    <w:name w:val="span_joblocation"/>
    <w:basedOn w:val="span"/>
    <w:rPr>
      <w:rFonts w:ascii="Ubuntu Bold" w:eastAsia="Ubuntu Bold" w:hAnsi="Ubuntu Bold" w:cs="Ubuntu Bold"/>
      <w:b/>
      <w:bCs/>
      <w:sz w:val="24"/>
      <w:szCs w:val="24"/>
      <w:bdr w:val="none" w:sz="0" w:space="0" w:color="auto"/>
      <w:vertAlign w:val="baseline"/>
    </w:rPr>
  </w:style>
  <w:style w:type="character" w:customStyle="1" w:styleId="datesWrapper">
    <w:name w:val="datesWrapper"/>
    <w:basedOn w:val="DefaultParagraphFont"/>
    <w:rPr>
      <w:rFonts w:ascii="Ubuntu Light" w:eastAsia="Ubuntu Light" w:hAnsi="Ubuntu Light" w:cs="Ubuntu Light"/>
      <w:b w:val="0"/>
      <w:bCs w:val="0"/>
    </w:rPr>
  </w:style>
  <w:style w:type="table" w:customStyle="1" w:styleId="divdocumentspandatesTable">
    <w:name w:val="div_document_span_datesTable"/>
    <w:basedOn w:val="TableNormal"/>
    <w:tblPr/>
  </w:style>
  <w:style w:type="paragraph" w:customStyle="1" w:styleId="ulli">
    <w:name w:val="ul_li"/>
    <w:basedOn w:val="Normal"/>
    <w:pPr>
      <w:pBdr>
        <w:left w:val="none" w:sz="0" w:space="2" w:color="auto"/>
        <w:bottom w:val="none" w:sz="0" w:space="2" w:color="auto"/>
      </w:pBdr>
    </w:pPr>
  </w:style>
  <w:style w:type="paragraph" w:customStyle="1" w:styleId="divdocumentPARAGRAPHEDUCsinglecolumn">
    <w:name w:val="div_document_PARAGRAPH_EDUC_singlecolumn"/>
    <w:basedOn w:val="Normal"/>
  </w:style>
  <w:style w:type="paragraph" w:customStyle="1" w:styleId="spanParagraph">
    <w:name w:val="span Paragraph"/>
    <w:basedOn w:val="Normal"/>
  </w:style>
  <w:style w:type="character" w:customStyle="1" w:styleId="spandegree">
    <w:name w:val="span_degree"/>
    <w:basedOn w:val="span"/>
    <w:rPr>
      <w:rFonts w:ascii="Ubuntu Bold" w:eastAsia="Ubuntu Bold" w:hAnsi="Ubuntu Bold" w:cs="Ubuntu Bold"/>
      <w:b/>
      <w:bCs/>
      <w:sz w:val="24"/>
      <w:szCs w:val="24"/>
      <w:bdr w:val="none" w:sz="0" w:space="0" w:color="auto"/>
      <w:vertAlign w:val="baseline"/>
    </w:rPr>
  </w:style>
  <w:style w:type="character" w:customStyle="1" w:styleId="spanprogramline">
    <w:name w:val="span_programline"/>
    <w:basedOn w:val="span"/>
    <w:rPr>
      <w:rFonts w:ascii="Ubuntu Bold" w:eastAsia="Ubuntu Bold" w:hAnsi="Ubuntu Bold" w:cs="Ubuntu Bold"/>
      <w:b/>
      <w:bCs/>
      <w:sz w:val="24"/>
      <w:szCs w:val="24"/>
      <w:bdr w:val="none" w:sz="0" w:space="0" w:color="auto"/>
      <w:vertAlign w:val="baseline"/>
    </w:rPr>
  </w:style>
  <w:style w:type="paragraph" w:customStyle="1" w:styleId="spandegreeParagraph">
    <w:name w:val="span_degree Paragraph"/>
    <w:basedOn w:val="spanParagraph"/>
    <w:rPr>
      <w:rFonts w:ascii="Ubuntu Bold" w:eastAsia="Ubuntu Bold" w:hAnsi="Ubuntu Bold" w:cs="Ubuntu Bold"/>
      <w:b/>
      <w:bCs/>
    </w:rPr>
  </w:style>
  <w:style w:type="paragraph" w:customStyle="1" w:styleId="datesWrapperParagraph">
    <w:name w:val="datesWrapper Paragraph"/>
    <w:basedOn w:val="Normal"/>
    <w:pPr>
      <w:jc w:val="right"/>
    </w:pPr>
    <w:rPr>
      <w:rFonts w:ascii="Ubuntu Light" w:eastAsia="Ubuntu Light" w:hAnsi="Ubuntu Light" w:cs="Ubuntu Light"/>
    </w:rPr>
  </w:style>
  <w:style w:type="paragraph" w:customStyle="1" w:styleId="divdocumentspaneducdesc">
    <w:name w:val="div_document_span_educdesc"/>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Pages>
  <Words>252</Words>
  <Characters>1442</Characters>
  <Application>Microsoft Office Word</Application>
  <DocSecurity>0</DocSecurity>
  <Lines>12</Lines>
  <Paragraphs>3</Paragraphs>
  <ScaleCrop>false</ScaleCrop>
  <Company/>
  <LinksUpToDate>false</LinksUpToDate>
  <CharactersWithSpaces>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AaronEaldama</dc:title>
  <cp:lastModifiedBy>Aaron Ealdama</cp:lastModifiedBy>
  <cp:revision>19</cp:revision>
  <dcterms:created xsi:type="dcterms:W3CDTF">2019-11-23T22:50:00Z</dcterms:created>
  <dcterms:modified xsi:type="dcterms:W3CDTF">2020-02-25T04:09:00Z</dcterms:modified>
</cp:coreProperties>
</file>